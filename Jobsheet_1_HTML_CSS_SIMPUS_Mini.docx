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1A43" w14:textId="77777777" w:rsidR="00CF7491" w:rsidRDefault="00000000">
      <w:pPr>
        <w:spacing w:before="51"/>
        <w:ind w:left="3177" w:right="2993"/>
        <w:jc w:val="center"/>
        <w:rPr>
          <w:rFonts w:ascii="Calibri" w:eastAsia="Calibri" w:hAnsi="Calibri" w:cs="Calibri"/>
          <w:sz w:val="28"/>
          <w:szCs w:val="28"/>
        </w:rPr>
      </w:pPr>
      <w:r>
        <w:pict w14:anchorId="2EE38056">
          <v:group id="_x0000_s2304" style="position:absolute;left:0;text-align:left;margin-left:70.3pt;margin-top:319.85pt;width:485.65pt;height:55.25pt;z-index:-251669504;mso-position-horizontal-relative:page;mso-position-vertical-relative:page" coordorigin="1406,6397" coordsize="9713,1105">
            <v:shape id="_x0000_s2308" style="position:absolute;left:1416;top:6407;width:9693;height:1085" coordorigin="1416,6407" coordsize="9693,1085" path="m1416,7491r9693,l11109,6407r-9693,l1416,7491xe" fillcolor="#fff4cc" stroked="f">
              <v:path arrowok="t"/>
            </v:shape>
            <v:shape id="_x0000_s2307" style="position:absolute;left:1524;top:6407;width:9474;height:295" coordorigin="1524,6407" coordsize="9474,295" path="m1524,6702r9475,l10999,6407r-9475,l1524,6702xe" fillcolor="#fff4cc" stroked="f">
              <v:path arrowok="t"/>
            </v:shape>
            <v:shape id="_x0000_s2306" style="position:absolute;left:1524;top:6702;width:9474;height:295" coordorigin="1524,6702" coordsize="9474,295" path="m1524,6997r9475,l10999,6702r-9475,l1524,6997xe" fillcolor="#fff4cc" stroked="f">
              <v:path arrowok="t"/>
            </v:shape>
            <v:shape id="_x0000_s2305" style="position:absolute;left:1524;top:6997;width:9474;height:494" coordorigin="1524,6997" coordsize="9474,494" path="m1524,7491r9475,l10999,6997r-9475,l1524,7491xe" fillcolor="#fff4cc" stroked="f">
              <v:path arrowok="t"/>
            </v:shape>
            <w10:wrap anchorx="page" anchory="page"/>
          </v:group>
        </w:pict>
      </w:r>
      <w:r>
        <w:pict w14:anchorId="68BF2ACC">
          <v:group id="_x0000_s2285" style="position:absolute;left:0;text-align:left;margin-left:70.3pt;margin-top:191.9pt;width:243.3pt;height:89.45pt;z-index:-251670528;mso-position-horizontal-relative:page;mso-position-vertical-relative:page" coordorigin="1406,3838" coordsize="4866,1789">
            <v:shape id="_x0000_s2303" style="position:absolute;left:6154;top:3848;width:108;height:295" coordorigin="6154,3848" coordsize="108,295" path="m6154,4143r108,l6262,3848r-108,l6154,4143xe" fillcolor="#e8edf7" stroked="f">
              <v:path arrowok="t"/>
            </v:shape>
            <v:shape id="_x0000_s2302" style="position:absolute;left:1416;top:3848;width:108;height:295" coordorigin="1416,3848" coordsize="108,295" path="m1416,4143r108,l1524,3848r-108,l1416,4143xe" fillcolor="#e8edf7" stroked="f">
              <v:path arrowok="t"/>
            </v:shape>
            <v:shape id="_x0000_s2301" style="position:absolute;left:1524;top:3848;width:4630;height:295" coordorigin="1524,3848" coordsize="4630,295" path="m1524,4143r4630,l6154,3848r-4630,l1524,4143xe" fillcolor="#e8edf7" stroked="f">
              <v:path arrowok="t"/>
            </v:shape>
            <v:shape id="_x0000_s2300" style="position:absolute;left:6154;top:4143;width:108;height:295" coordorigin="6154,4143" coordsize="108,295" path="m6154,4438r108,l6262,4143r-108,l6154,4438xe" fillcolor="#e8edf7" stroked="f">
              <v:path arrowok="t"/>
            </v:shape>
            <v:shape id="_x0000_s2299" style="position:absolute;left:1416;top:4143;width:108;height:295" coordorigin="1416,4143" coordsize="108,295" path="m1416,4438r108,l1524,4143r-108,l1416,4438xe" fillcolor="#e8edf7" stroked="f">
              <v:path arrowok="t"/>
            </v:shape>
            <v:shape id="_x0000_s2298" style="position:absolute;left:1524;top:4143;width:4630;height:295" coordorigin="1524,4143" coordsize="4630,295" path="m1524,4438r4630,l6154,4143r-4630,l1524,4438xe" fillcolor="#e8edf7" stroked="f">
              <v:path arrowok="t"/>
            </v:shape>
            <v:shape id="_x0000_s2297" style="position:absolute;left:6154;top:4438;width:108;height:293" coordorigin="6154,4438" coordsize="108,293" path="m6154,4731r108,l6262,4438r-108,l6154,4731xe" fillcolor="#e8edf7" stroked="f">
              <v:path arrowok="t"/>
            </v:shape>
            <v:shape id="_x0000_s2296" style="position:absolute;left:1416;top:4438;width:108;height:293" coordorigin="1416,4438" coordsize="108,293" path="m1416,4731r108,l1524,4438r-108,l1416,4731xe" fillcolor="#e8edf7" stroked="f">
              <v:path arrowok="t"/>
            </v:shape>
            <v:shape id="_x0000_s2295" style="position:absolute;left:1524;top:4438;width:4630;height:293" coordorigin="1524,4438" coordsize="4630,293" path="m1524,4731r4630,l6154,4438r-4630,l1524,4731xe" fillcolor="#e8edf7" stroked="f">
              <v:path arrowok="t"/>
            </v:shape>
            <v:shape id="_x0000_s2294" style="position:absolute;left:6154;top:4731;width:108;height:296" coordorigin="6154,4731" coordsize="108,296" path="m6154,5027r108,l6262,4731r-108,l6154,5027xe" fillcolor="#e8edf7" stroked="f">
              <v:path arrowok="t"/>
            </v:shape>
            <v:shape id="_x0000_s2293" style="position:absolute;left:1416;top:4731;width:108;height:296" coordorigin="1416,4731" coordsize="108,296" path="m1416,5027r108,l1524,4731r-108,l1416,5027xe" fillcolor="#e8edf7" stroked="f">
              <v:path arrowok="t"/>
            </v:shape>
            <v:shape id="_x0000_s2292" style="position:absolute;left:1524;top:4731;width:4630;height:296" coordorigin="1524,4731" coordsize="4630,296" path="m1524,5027r4630,l6154,4731r-4630,l1524,5027xe" fillcolor="#e8edf7" stroked="f">
              <v:path arrowok="t"/>
            </v:shape>
            <v:shape id="_x0000_s2291" style="position:absolute;left:6154;top:5027;width:108;height:295" coordorigin="6154,5027" coordsize="108,295" path="m6154,5322r108,l6262,5027r-108,l6154,5322xe" fillcolor="#e8edf7" stroked="f">
              <v:path arrowok="t"/>
            </v:shape>
            <v:shape id="_x0000_s2290" style="position:absolute;left:1416;top:5027;width:108;height:295" coordorigin="1416,5027" coordsize="108,295" path="m1416,5322r108,l1524,5027r-108,l1416,5322xe" fillcolor="#e8edf7" stroked="f">
              <v:path arrowok="t"/>
            </v:shape>
            <v:shape id="_x0000_s2289" style="position:absolute;left:1524;top:5027;width:4630;height:295" coordorigin="1524,5027" coordsize="4630,295" path="m1524,5322r4630,l6154,5027r-4630,l1524,5322xe" fillcolor="#e8edf7" stroked="f">
              <v:path arrowok="t"/>
            </v:shape>
            <v:shape id="_x0000_s2288" style="position:absolute;left:6154;top:5322;width:108;height:295" coordorigin="6154,5322" coordsize="108,295" path="m6154,5617r108,l6262,5322r-108,l6154,5617xe" fillcolor="#e8edf7" stroked="f">
              <v:path arrowok="t"/>
            </v:shape>
            <v:shape id="_x0000_s2287" style="position:absolute;left:1416;top:5322;width:108;height:295" coordorigin="1416,5322" coordsize="108,295" path="m1416,5617r108,l1524,5322r-108,l1416,5617xe" fillcolor="#e8edf7" stroked="f">
              <v:path arrowok="t"/>
            </v:shape>
            <v:shape id="_x0000_s2286" style="position:absolute;left:1524;top:5322;width:4630;height:295" coordorigin="1524,5322" coordsize="4630,295" path="m1524,5617r4630,l6154,5322r-4630,l1524,5617xe" fillcolor="#e8edf7" stroked="f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b/>
          <w:w w:val="113"/>
          <w:sz w:val="28"/>
          <w:szCs w:val="28"/>
        </w:rPr>
        <w:t>JO</w:t>
      </w:r>
      <w:r>
        <w:rPr>
          <w:rFonts w:ascii="Calibri" w:eastAsia="Calibri" w:hAnsi="Calibri" w:cs="Calibri"/>
          <w:b/>
          <w:spacing w:val="-1"/>
          <w:w w:val="113"/>
          <w:sz w:val="28"/>
          <w:szCs w:val="28"/>
        </w:rPr>
        <w:t>B</w:t>
      </w:r>
      <w:r>
        <w:rPr>
          <w:rFonts w:ascii="Calibri" w:eastAsia="Calibri" w:hAnsi="Calibri" w:cs="Calibri"/>
          <w:b/>
          <w:w w:val="113"/>
          <w:sz w:val="28"/>
          <w:szCs w:val="28"/>
        </w:rPr>
        <w:t>SHEET</w:t>
      </w:r>
      <w:r>
        <w:rPr>
          <w:rFonts w:ascii="Calibri" w:eastAsia="Calibri" w:hAnsi="Calibri" w:cs="Calibri"/>
          <w:b/>
          <w:spacing w:val="-8"/>
          <w:w w:val="11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pacing w:val="1"/>
          <w:w w:val="105"/>
          <w:sz w:val="28"/>
          <w:szCs w:val="28"/>
        </w:rPr>
        <w:t>P</w:t>
      </w:r>
      <w:r>
        <w:rPr>
          <w:rFonts w:ascii="Calibri" w:eastAsia="Calibri" w:hAnsi="Calibri" w:cs="Calibri"/>
          <w:b/>
          <w:spacing w:val="-3"/>
          <w:w w:val="105"/>
          <w:sz w:val="28"/>
          <w:szCs w:val="28"/>
        </w:rPr>
        <w:t>R</w:t>
      </w:r>
      <w:r>
        <w:rPr>
          <w:rFonts w:ascii="Calibri" w:eastAsia="Calibri" w:hAnsi="Calibri" w:cs="Calibri"/>
          <w:b/>
          <w:spacing w:val="1"/>
          <w:w w:val="105"/>
          <w:sz w:val="28"/>
          <w:szCs w:val="28"/>
        </w:rPr>
        <w:t>A</w:t>
      </w:r>
      <w:r>
        <w:rPr>
          <w:rFonts w:ascii="Calibri" w:eastAsia="Calibri" w:hAnsi="Calibri" w:cs="Calibri"/>
          <w:b/>
          <w:w w:val="105"/>
          <w:sz w:val="28"/>
          <w:szCs w:val="28"/>
        </w:rPr>
        <w:t>KT</w:t>
      </w:r>
      <w:r>
        <w:rPr>
          <w:rFonts w:ascii="Calibri" w:eastAsia="Calibri" w:hAnsi="Calibri" w:cs="Calibri"/>
          <w:b/>
          <w:spacing w:val="-3"/>
          <w:w w:val="105"/>
          <w:sz w:val="28"/>
          <w:szCs w:val="28"/>
        </w:rPr>
        <w:t>I</w:t>
      </w:r>
      <w:r>
        <w:rPr>
          <w:rFonts w:ascii="Calibri" w:eastAsia="Calibri" w:hAnsi="Calibri" w:cs="Calibri"/>
          <w:b/>
          <w:w w:val="105"/>
          <w:sz w:val="28"/>
          <w:szCs w:val="28"/>
        </w:rPr>
        <w:t>K</w:t>
      </w:r>
      <w:r>
        <w:rPr>
          <w:rFonts w:ascii="Calibri" w:eastAsia="Calibri" w:hAnsi="Calibri" w:cs="Calibri"/>
          <w:b/>
          <w:spacing w:val="1"/>
          <w:w w:val="105"/>
          <w:sz w:val="28"/>
          <w:szCs w:val="28"/>
        </w:rPr>
        <w:t>U</w:t>
      </w:r>
      <w:r>
        <w:rPr>
          <w:rFonts w:ascii="Calibri" w:eastAsia="Calibri" w:hAnsi="Calibri" w:cs="Calibri"/>
          <w:b/>
          <w:w w:val="105"/>
          <w:sz w:val="28"/>
          <w:szCs w:val="28"/>
        </w:rPr>
        <w:t>M</w:t>
      </w:r>
      <w:r>
        <w:rPr>
          <w:rFonts w:ascii="Calibri" w:eastAsia="Calibri" w:hAnsi="Calibri" w:cs="Calibri"/>
          <w:b/>
          <w:spacing w:val="13"/>
          <w:w w:val="105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w w:val="105"/>
          <w:sz w:val="28"/>
          <w:szCs w:val="28"/>
        </w:rPr>
        <w:t>01</w:t>
      </w:r>
    </w:p>
    <w:p w14:paraId="311F3D27" w14:textId="77777777" w:rsidR="00CF7491" w:rsidRDefault="00000000">
      <w:pPr>
        <w:spacing w:line="580" w:lineRule="exact"/>
        <w:ind w:left="623" w:right="446"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position w:val="-1"/>
          <w:sz w:val="44"/>
          <w:szCs w:val="44"/>
        </w:rPr>
        <w:t>HTML</w:t>
      </w:r>
      <w:r>
        <w:rPr>
          <w:rFonts w:ascii="Calibri" w:eastAsia="Calibri" w:hAnsi="Calibri" w:cs="Calibri"/>
          <w:b/>
          <w:spacing w:val="45"/>
          <w:position w:val="-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w w:val="109"/>
          <w:position w:val="-1"/>
          <w:sz w:val="44"/>
          <w:szCs w:val="44"/>
        </w:rPr>
        <w:t>DAS</w:t>
      </w:r>
      <w:r>
        <w:rPr>
          <w:rFonts w:ascii="Calibri" w:eastAsia="Calibri" w:hAnsi="Calibri" w:cs="Calibri"/>
          <w:b/>
          <w:spacing w:val="2"/>
          <w:w w:val="109"/>
          <w:position w:val="-1"/>
          <w:sz w:val="44"/>
          <w:szCs w:val="44"/>
        </w:rPr>
        <w:t>A</w:t>
      </w:r>
      <w:r>
        <w:rPr>
          <w:rFonts w:ascii="Calibri" w:eastAsia="Calibri" w:hAnsi="Calibri" w:cs="Calibri"/>
          <w:b/>
          <w:w w:val="109"/>
          <w:position w:val="-1"/>
          <w:sz w:val="44"/>
          <w:szCs w:val="44"/>
        </w:rPr>
        <w:t>R</w:t>
      </w:r>
      <w:r>
        <w:rPr>
          <w:rFonts w:ascii="Calibri" w:eastAsia="Calibri" w:hAnsi="Calibri" w:cs="Calibri"/>
          <w:b/>
          <w:spacing w:val="-11"/>
          <w:w w:val="109"/>
          <w:position w:val="-1"/>
          <w:sz w:val="44"/>
          <w:szCs w:val="44"/>
        </w:rPr>
        <w:t xml:space="preserve"> </w:t>
      </w:r>
      <w:r>
        <w:rPr>
          <w:rFonts w:ascii="Yu Gothic" w:eastAsia="Yu Gothic" w:hAnsi="Yu Gothic" w:cs="Yu Gothic"/>
          <w:b/>
          <w:w w:val="91"/>
          <w:position w:val="-1"/>
          <w:sz w:val="44"/>
          <w:szCs w:val="44"/>
        </w:rPr>
        <w:t>—</w:t>
      </w:r>
      <w:r>
        <w:rPr>
          <w:rFonts w:ascii="Yu Gothic" w:eastAsia="Yu Gothic" w:hAnsi="Yu Gothic" w:cs="Yu Gothic"/>
          <w:b/>
          <w:spacing w:val="-24"/>
          <w:w w:val="91"/>
          <w:position w:val="-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position w:val="-1"/>
          <w:sz w:val="44"/>
          <w:szCs w:val="44"/>
        </w:rPr>
        <w:t>ME</w:t>
      </w:r>
      <w:r>
        <w:rPr>
          <w:rFonts w:ascii="Calibri" w:eastAsia="Calibri" w:hAnsi="Calibri" w:cs="Calibri"/>
          <w:b/>
          <w:spacing w:val="1"/>
          <w:position w:val="-1"/>
          <w:sz w:val="44"/>
          <w:szCs w:val="44"/>
        </w:rPr>
        <w:t>M</w:t>
      </w:r>
      <w:r>
        <w:rPr>
          <w:rFonts w:ascii="Calibri" w:eastAsia="Calibri" w:hAnsi="Calibri" w:cs="Calibri"/>
          <w:b/>
          <w:position w:val="-1"/>
          <w:sz w:val="44"/>
          <w:szCs w:val="44"/>
        </w:rPr>
        <w:t>B</w:t>
      </w:r>
      <w:r>
        <w:rPr>
          <w:rFonts w:ascii="Calibri" w:eastAsia="Calibri" w:hAnsi="Calibri" w:cs="Calibri"/>
          <w:b/>
          <w:spacing w:val="3"/>
          <w:position w:val="-1"/>
          <w:sz w:val="44"/>
          <w:szCs w:val="44"/>
        </w:rPr>
        <w:t>A</w:t>
      </w:r>
      <w:r>
        <w:rPr>
          <w:rFonts w:ascii="Calibri" w:eastAsia="Calibri" w:hAnsi="Calibri" w:cs="Calibri"/>
          <w:b/>
          <w:position w:val="-1"/>
          <w:sz w:val="44"/>
          <w:szCs w:val="44"/>
        </w:rPr>
        <w:t xml:space="preserve">NGUN </w:t>
      </w:r>
      <w:r>
        <w:rPr>
          <w:rFonts w:ascii="Calibri" w:eastAsia="Calibri" w:hAnsi="Calibri" w:cs="Calibri"/>
          <w:b/>
          <w:spacing w:val="6"/>
          <w:position w:val="-1"/>
          <w:sz w:val="44"/>
          <w:szCs w:val="44"/>
        </w:rPr>
        <w:t xml:space="preserve"> </w:t>
      </w:r>
      <w:r>
        <w:rPr>
          <w:rFonts w:ascii="Calibri" w:eastAsia="Calibri" w:hAnsi="Calibri" w:cs="Calibri"/>
          <w:b/>
          <w:w w:val="110"/>
          <w:position w:val="-1"/>
          <w:sz w:val="44"/>
          <w:szCs w:val="44"/>
        </w:rPr>
        <w:t>KER</w:t>
      </w:r>
      <w:r>
        <w:rPr>
          <w:rFonts w:ascii="Calibri" w:eastAsia="Calibri" w:hAnsi="Calibri" w:cs="Calibri"/>
          <w:b/>
          <w:spacing w:val="3"/>
          <w:w w:val="110"/>
          <w:position w:val="-1"/>
          <w:sz w:val="44"/>
          <w:szCs w:val="44"/>
        </w:rPr>
        <w:t>A</w:t>
      </w:r>
      <w:r>
        <w:rPr>
          <w:rFonts w:ascii="Calibri" w:eastAsia="Calibri" w:hAnsi="Calibri" w:cs="Calibri"/>
          <w:b/>
          <w:w w:val="110"/>
          <w:position w:val="-1"/>
          <w:sz w:val="44"/>
          <w:szCs w:val="44"/>
        </w:rPr>
        <w:t>N</w:t>
      </w:r>
      <w:r>
        <w:rPr>
          <w:rFonts w:ascii="Calibri" w:eastAsia="Calibri" w:hAnsi="Calibri" w:cs="Calibri"/>
          <w:b/>
          <w:spacing w:val="-2"/>
          <w:w w:val="110"/>
          <w:position w:val="-1"/>
          <w:sz w:val="44"/>
          <w:szCs w:val="44"/>
        </w:rPr>
        <w:t>G</w:t>
      </w:r>
      <w:r>
        <w:rPr>
          <w:rFonts w:ascii="Calibri" w:eastAsia="Calibri" w:hAnsi="Calibri" w:cs="Calibri"/>
          <w:b/>
          <w:w w:val="110"/>
          <w:position w:val="-1"/>
          <w:sz w:val="44"/>
          <w:szCs w:val="44"/>
        </w:rPr>
        <w:t>KA</w:t>
      </w:r>
    </w:p>
    <w:p w14:paraId="1679DF95" w14:textId="77777777" w:rsidR="00CF7491" w:rsidRDefault="00000000">
      <w:pPr>
        <w:spacing w:before="79"/>
        <w:ind w:left="3450" w:right="3268"/>
        <w:jc w:val="center"/>
        <w:rPr>
          <w:rFonts w:ascii="Calibri" w:eastAsia="Calibri" w:hAnsi="Calibri" w:cs="Calibri"/>
          <w:sz w:val="44"/>
          <w:szCs w:val="44"/>
        </w:rPr>
      </w:pPr>
      <w:r>
        <w:rPr>
          <w:rFonts w:ascii="Calibri" w:eastAsia="Calibri" w:hAnsi="Calibri" w:cs="Calibri"/>
          <w:b/>
          <w:w w:val="107"/>
          <w:sz w:val="44"/>
          <w:szCs w:val="44"/>
        </w:rPr>
        <w:t>SIM</w:t>
      </w:r>
      <w:r>
        <w:rPr>
          <w:rFonts w:ascii="Calibri" w:eastAsia="Calibri" w:hAnsi="Calibri" w:cs="Calibri"/>
          <w:b/>
          <w:spacing w:val="1"/>
          <w:w w:val="107"/>
          <w:sz w:val="44"/>
          <w:szCs w:val="44"/>
        </w:rPr>
        <w:t>P</w:t>
      </w:r>
      <w:r>
        <w:rPr>
          <w:rFonts w:ascii="Calibri" w:eastAsia="Calibri" w:hAnsi="Calibri" w:cs="Calibri"/>
          <w:b/>
          <w:w w:val="114"/>
          <w:sz w:val="44"/>
          <w:szCs w:val="44"/>
        </w:rPr>
        <w:t>U</w:t>
      </w:r>
      <w:r>
        <w:rPr>
          <w:rFonts w:ascii="Calibri" w:eastAsia="Calibri" w:hAnsi="Calibri" w:cs="Calibri"/>
          <w:b/>
          <w:spacing w:val="1"/>
          <w:w w:val="114"/>
          <w:sz w:val="44"/>
          <w:szCs w:val="44"/>
        </w:rPr>
        <w:t>S</w:t>
      </w:r>
      <w:r>
        <w:rPr>
          <w:rFonts w:ascii="Calibri" w:eastAsia="Calibri" w:hAnsi="Calibri" w:cs="Calibri"/>
          <w:b/>
          <w:spacing w:val="-1"/>
          <w:w w:val="111"/>
          <w:sz w:val="44"/>
          <w:szCs w:val="44"/>
        </w:rPr>
        <w:t>-</w:t>
      </w:r>
      <w:r>
        <w:rPr>
          <w:rFonts w:ascii="Calibri" w:eastAsia="Calibri" w:hAnsi="Calibri" w:cs="Calibri"/>
          <w:b/>
          <w:w w:val="97"/>
          <w:sz w:val="44"/>
          <w:szCs w:val="44"/>
        </w:rPr>
        <w:t>M</w:t>
      </w:r>
      <w:r>
        <w:rPr>
          <w:rFonts w:ascii="Calibri" w:eastAsia="Calibri" w:hAnsi="Calibri" w:cs="Calibri"/>
          <w:b/>
          <w:spacing w:val="2"/>
          <w:w w:val="97"/>
          <w:sz w:val="44"/>
          <w:szCs w:val="44"/>
        </w:rPr>
        <w:t>I</w:t>
      </w:r>
      <w:r>
        <w:rPr>
          <w:rFonts w:ascii="Calibri" w:eastAsia="Calibri" w:hAnsi="Calibri" w:cs="Calibri"/>
          <w:b/>
          <w:w w:val="109"/>
          <w:sz w:val="44"/>
          <w:szCs w:val="44"/>
        </w:rPr>
        <w:t>NI</w:t>
      </w:r>
    </w:p>
    <w:p w14:paraId="5C830582" w14:textId="77777777" w:rsidR="00CF7491" w:rsidRDefault="00CF7491">
      <w:pPr>
        <w:spacing w:before="2" w:line="180" w:lineRule="exact"/>
        <w:rPr>
          <w:sz w:val="18"/>
          <w:szCs w:val="18"/>
        </w:rPr>
      </w:pPr>
    </w:p>
    <w:p w14:paraId="297736C7" w14:textId="77777777" w:rsidR="00CF7491" w:rsidRDefault="00CF7491">
      <w:pPr>
        <w:spacing w:line="200" w:lineRule="exact"/>
      </w:pPr>
    </w:p>
    <w:p w14:paraId="5D7D2F02" w14:textId="77777777" w:rsidR="00CF7491" w:rsidRDefault="00000000">
      <w:pPr>
        <w:spacing w:line="300" w:lineRule="exact"/>
        <w:ind w:left="2410" w:right="2233"/>
        <w:jc w:val="center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Si</w:t>
      </w:r>
      <w:r>
        <w:rPr>
          <w:rFonts w:ascii="Calibri" w:eastAsia="Calibri" w:hAnsi="Calibri" w:cs="Calibri"/>
          <w:spacing w:val="1"/>
          <w:sz w:val="26"/>
          <w:szCs w:val="26"/>
        </w:rPr>
        <w:t>s</w:t>
      </w:r>
      <w:r>
        <w:rPr>
          <w:rFonts w:ascii="Calibri" w:eastAsia="Calibri" w:hAnsi="Calibri" w:cs="Calibri"/>
          <w:sz w:val="26"/>
          <w:szCs w:val="26"/>
        </w:rPr>
        <w:t xml:space="preserve">tem </w:t>
      </w:r>
      <w:r>
        <w:rPr>
          <w:rFonts w:ascii="Calibri" w:eastAsia="Calibri" w:hAnsi="Calibri" w:cs="Calibri"/>
          <w:spacing w:val="5"/>
          <w:sz w:val="26"/>
          <w:szCs w:val="26"/>
        </w:rPr>
        <w:t xml:space="preserve"> </w:t>
      </w:r>
      <w:r>
        <w:rPr>
          <w:rFonts w:ascii="Calibri" w:eastAsia="Calibri" w:hAnsi="Calibri" w:cs="Calibri"/>
          <w:w w:val="107"/>
          <w:sz w:val="26"/>
          <w:szCs w:val="26"/>
        </w:rPr>
        <w:t>Perpu</w:t>
      </w:r>
      <w:r>
        <w:rPr>
          <w:rFonts w:ascii="Calibri" w:eastAsia="Calibri" w:hAnsi="Calibri" w:cs="Calibri"/>
          <w:spacing w:val="1"/>
          <w:w w:val="107"/>
          <w:sz w:val="26"/>
          <w:szCs w:val="26"/>
        </w:rPr>
        <w:t>s</w:t>
      </w:r>
      <w:r>
        <w:rPr>
          <w:rFonts w:ascii="Calibri" w:eastAsia="Calibri" w:hAnsi="Calibri" w:cs="Calibri"/>
          <w:spacing w:val="2"/>
          <w:w w:val="107"/>
          <w:sz w:val="26"/>
          <w:szCs w:val="26"/>
        </w:rPr>
        <w:t>t</w:t>
      </w:r>
      <w:r>
        <w:rPr>
          <w:rFonts w:ascii="Calibri" w:eastAsia="Calibri" w:hAnsi="Calibri" w:cs="Calibri"/>
          <w:spacing w:val="-1"/>
          <w:w w:val="107"/>
          <w:sz w:val="26"/>
          <w:szCs w:val="26"/>
        </w:rPr>
        <w:t>a</w:t>
      </w:r>
      <w:r>
        <w:rPr>
          <w:rFonts w:ascii="Calibri" w:eastAsia="Calibri" w:hAnsi="Calibri" w:cs="Calibri"/>
          <w:spacing w:val="1"/>
          <w:w w:val="107"/>
          <w:sz w:val="26"/>
          <w:szCs w:val="26"/>
        </w:rPr>
        <w:t>ka</w:t>
      </w:r>
      <w:r>
        <w:rPr>
          <w:rFonts w:ascii="Calibri" w:eastAsia="Calibri" w:hAnsi="Calibri" w:cs="Calibri"/>
          <w:spacing w:val="-1"/>
          <w:w w:val="107"/>
          <w:sz w:val="26"/>
          <w:szCs w:val="26"/>
        </w:rPr>
        <w:t>a</w:t>
      </w:r>
      <w:r>
        <w:rPr>
          <w:rFonts w:ascii="Calibri" w:eastAsia="Calibri" w:hAnsi="Calibri" w:cs="Calibri"/>
          <w:w w:val="107"/>
          <w:sz w:val="26"/>
          <w:szCs w:val="26"/>
        </w:rPr>
        <w:t>n</w:t>
      </w:r>
      <w:r>
        <w:rPr>
          <w:rFonts w:ascii="Calibri" w:eastAsia="Calibri" w:hAnsi="Calibri" w:cs="Calibri"/>
          <w:spacing w:val="-6"/>
          <w:w w:val="107"/>
          <w:sz w:val="26"/>
          <w:szCs w:val="26"/>
        </w:rPr>
        <w:t xml:space="preserve"> </w:t>
      </w:r>
      <w:r>
        <w:rPr>
          <w:rFonts w:ascii="Calibri" w:eastAsia="Calibri" w:hAnsi="Calibri" w:cs="Calibri"/>
          <w:sz w:val="26"/>
          <w:szCs w:val="26"/>
        </w:rPr>
        <w:t>Mi</w:t>
      </w:r>
      <w:r>
        <w:rPr>
          <w:rFonts w:ascii="Calibri" w:eastAsia="Calibri" w:hAnsi="Calibri" w:cs="Calibri"/>
          <w:spacing w:val="1"/>
          <w:sz w:val="26"/>
          <w:szCs w:val="26"/>
        </w:rPr>
        <w:t>n</w:t>
      </w:r>
      <w:r>
        <w:rPr>
          <w:rFonts w:ascii="Calibri" w:eastAsia="Calibri" w:hAnsi="Calibri" w:cs="Calibri"/>
          <w:sz w:val="26"/>
          <w:szCs w:val="26"/>
        </w:rPr>
        <w:t>i</w:t>
      </w:r>
      <w:r>
        <w:rPr>
          <w:rFonts w:ascii="Calibri" w:eastAsia="Calibri" w:hAnsi="Calibri" w:cs="Calibri"/>
          <w:spacing w:val="-17"/>
          <w:sz w:val="26"/>
          <w:szCs w:val="26"/>
        </w:rPr>
        <w:t xml:space="preserve"> </w:t>
      </w:r>
      <w:r>
        <w:rPr>
          <w:rFonts w:ascii="Calibri" w:eastAsia="Calibri" w:hAnsi="Calibri" w:cs="Calibri"/>
          <w:w w:val="109"/>
          <w:sz w:val="26"/>
          <w:szCs w:val="26"/>
        </w:rPr>
        <w:t>Ber</w:t>
      </w:r>
      <w:r>
        <w:rPr>
          <w:rFonts w:ascii="Calibri" w:eastAsia="Calibri" w:hAnsi="Calibri" w:cs="Calibri"/>
          <w:spacing w:val="1"/>
          <w:w w:val="109"/>
          <w:sz w:val="26"/>
          <w:szCs w:val="26"/>
        </w:rPr>
        <w:t>b</w:t>
      </w:r>
      <w:r>
        <w:rPr>
          <w:rFonts w:ascii="Calibri" w:eastAsia="Calibri" w:hAnsi="Calibri" w:cs="Calibri"/>
          <w:spacing w:val="-1"/>
          <w:w w:val="109"/>
          <w:sz w:val="26"/>
          <w:szCs w:val="26"/>
        </w:rPr>
        <w:t>a</w:t>
      </w:r>
      <w:r>
        <w:rPr>
          <w:rFonts w:ascii="Calibri" w:eastAsia="Calibri" w:hAnsi="Calibri" w:cs="Calibri"/>
          <w:spacing w:val="1"/>
          <w:w w:val="109"/>
          <w:sz w:val="26"/>
          <w:szCs w:val="26"/>
        </w:rPr>
        <w:t>s</w:t>
      </w:r>
      <w:r>
        <w:rPr>
          <w:rFonts w:ascii="Calibri" w:eastAsia="Calibri" w:hAnsi="Calibri" w:cs="Calibri"/>
          <w:w w:val="109"/>
          <w:sz w:val="26"/>
          <w:szCs w:val="26"/>
        </w:rPr>
        <w:t>is</w:t>
      </w:r>
      <w:r>
        <w:rPr>
          <w:rFonts w:ascii="Calibri" w:eastAsia="Calibri" w:hAnsi="Calibri" w:cs="Calibri"/>
          <w:spacing w:val="-3"/>
          <w:w w:val="109"/>
          <w:sz w:val="26"/>
          <w:szCs w:val="26"/>
        </w:rPr>
        <w:t xml:space="preserve"> </w:t>
      </w:r>
      <w:r>
        <w:rPr>
          <w:rFonts w:ascii="Calibri" w:eastAsia="Calibri" w:hAnsi="Calibri" w:cs="Calibri"/>
          <w:w w:val="109"/>
          <w:sz w:val="26"/>
          <w:szCs w:val="26"/>
        </w:rPr>
        <w:t>HT</w:t>
      </w:r>
      <w:r>
        <w:rPr>
          <w:rFonts w:ascii="Calibri" w:eastAsia="Calibri" w:hAnsi="Calibri" w:cs="Calibri"/>
          <w:spacing w:val="-1"/>
          <w:w w:val="109"/>
          <w:sz w:val="26"/>
          <w:szCs w:val="26"/>
        </w:rPr>
        <w:t>M</w:t>
      </w:r>
      <w:r>
        <w:rPr>
          <w:rFonts w:ascii="Calibri" w:eastAsia="Calibri" w:hAnsi="Calibri" w:cs="Calibri"/>
          <w:w w:val="111"/>
          <w:sz w:val="26"/>
          <w:szCs w:val="26"/>
        </w:rPr>
        <w:t>L5</w:t>
      </w:r>
    </w:p>
    <w:p w14:paraId="26813AD7" w14:textId="77777777" w:rsidR="00CF7491" w:rsidRDefault="00CF7491">
      <w:pPr>
        <w:spacing w:before="16" w:line="220" w:lineRule="exact"/>
        <w:rPr>
          <w:sz w:val="22"/>
          <w:szCs w:val="22"/>
        </w:rPr>
      </w:pPr>
    </w:p>
    <w:p w14:paraId="46BB1F26" w14:textId="77777777" w:rsidR="00CF7491" w:rsidRDefault="00000000">
      <w:pPr>
        <w:spacing w:before="18"/>
        <w:ind w:left="10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Ma</w:t>
      </w:r>
      <w:r>
        <w:rPr>
          <w:rFonts w:ascii="Calibri" w:eastAsia="Calibri" w:hAnsi="Calibri" w:cs="Calibri"/>
          <w:b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b/>
          <w:sz w:val="21"/>
          <w:szCs w:val="21"/>
        </w:rPr>
        <w:t>a</w:t>
      </w:r>
      <w:r>
        <w:rPr>
          <w:rFonts w:ascii="Calibri" w:eastAsia="Calibri" w:hAnsi="Calibri" w:cs="Calibri"/>
          <w:b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spacing w:val="1"/>
          <w:w w:val="107"/>
          <w:sz w:val="21"/>
          <w:szCs w:val="21"/>
        </w:rPr>
        <w:t>K</w:t>
      </w:r>
      <w:r>
        <w:rPr>
          <w:rFonts w:ascii="Calibri" w:eastAsia="Calibri" w:hAnsi="Calibri" w:cs="Calibri"/>
          <w:b/>
          <w:w w:val="107"/>
          <w:sz w:val="21"/>
          <w:szCs w:val="21"/>
        </w:rPr>
        <w:t>u</w:t>
      </w:r>
      <w:r>
        <w:rPr>
          <w:rFonts w:ascii="Calibri" w:eastAsia="Calibri" w:hAnsi="Calibri" w:cs="Calibri"/>
          <w:b/>
          <w:spacing w:val="-3"/>
          <w:w w:val="107"/>
          <w:sz w:val="21"/>
          <w:szCs w:val="21"/>
        </w:rPr>
        <w:t>l</w:t>
      </w:r>
      <w:r>
        <w:rPr>
          <w:rFonts w:ascii="Calibri" w:eastAsia="Calibri" w:hAnsi="Calibri" w:cs="Calibri"/>
          <w:b/>
          <w:spacing w:val="-1"/>
          <w:w w:val="107"/>
          <w:sz w:val="21"/>
          <w:szCs w:val="21"/>
        </w:rPr>
        <w:t>i</w:t>
      </w:r>
      <w:r>
        <w:rPr>
          <w:rFonts w:ascii="Calibri" w:eastAsia="Calibri" w:hAnsi="Calibri" w:cs="Calibri"/>
          <w:b/>
          <w:spacing w:val="1"/>
          <w:w w:val="107"/>
          <w:sz w:val="21"/>
          <w:szCs w:val="21"/>
        </w:rPr>
        <w:t>a</w:t>
      </w:r>
      <w:r>
        <w:rPr>
          <w:rFonts w:ascii="Calibri" w:eastAsia="Calibri" w:hAnsi="Calibri" w:cs="Calibri"/>
          <w:b/>
          <w:w w:val="107"/>
          <w:sz w:val="21"/>
          <w:szCs w:val="21"/>
        </w:rPr>
        <w:t xml:space="preserve">h                                                                        </w:t>
      </w:r>
      <w:r>
        <w:rPr>
          <w:rFonts w:ascii="Calibri" w:eastAsia="Calibri" w:hAnsi="Calibri" w:cs="Calibri"/>
          <w:b/>
          <w:spacing w:val="31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Pem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r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g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r</w:t>
      </w:r>
      <w:r>
        <w:rPr>
          <w:rFonts w:ascii="Calibri" w:eastAsia="Calibri" w:hAnsi="Calibri" w:cs="Calibri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n</w:t>
      </w:r>
      <w:r>
        <w:rPr>
          <w:rFonts w:ascii="Calibri" w:eastAsia="Calibri" w:hAnsi="Calibri" w:cs="Calibri"/>
          <w:spacing w:val="-22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W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</w:p>
    <w:p w14:paraId="13A6D4DE" w14:textId="77777777" w:rsidR="00CF7491" w:rsidRDefault="00000000">
      <w:pPr>
        <w:spacing w:before="39"/>
        <w:ind w:left="10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pacing w:val="1"/>
          <w:sz w:val="21"/>
          <w:szCs w:val="21"/>
        </w:rPr>
        <w:t>T</w:t>
      </w:r>
      <w:r>
        <w:rPr>
          <w:rFonts w:ascii="Calibri" w:eastAsia="Calibri" w:hAnsi="Calibri" w:cs="Calibri"/>
          <w:b/>
          <w:spacing w:val="-1"/>
          <w:sz w:val="21"/>
          <w:szCs w:val="21"/>
        </w:rPr>
        <w:t>op</w:t>
      </w:r>
      <w:r>
        <w:rPr>
          <w:rFonts w:ascii="Calibri" w:eastAsia="Calibri" w:hAnsi="Calibri" w:cs="Calibri"/>
          <w:b/>
          <w:spacing w:val="1"/>
          <w:sz w:val="21"/>
          <w:szCs w:val="21"/>
        </w:rPr>
        <w:t>i</w:t>
      </w:r>
      <w:r>
        <w:rPr>
          <w:rFonts w:ascii="Calibri" w:eastAsia="Calibri" w:hAnsi="Calibri" w:cs="Calibri"/>
          <w:b/>
          <w:sz w:val="21"/>
          <w:szCs w:val="21"/>
        </w:rPr>
        <w:t xml:space="preserve">k                                                                                          </w:t>
      </w:r>
      <w:r>
        <w:rPr>
          <w:rFonts w:ascii="Calibri" w:eastAsia="Calibri" w:hAnsi="Calibri" w:cs="Calibri"/>
          <w:b/>
          <w:spacing w:val="4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z w:val="21"/>
          <w:szCs w:val="21"/>
        </w:rPr>
        <w:t>5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9"/>
          <w:sz w:val="21"/>
          <w:szCs w:val="21"/>
        </w:rPr>
        <w:t>S</w:t>
      </w:r>
      <w:r>
        <w:rPr>
          <w:rFonts w:ascii="Calibri" w:eastAsia="Calibri" w:hAnsi="Calibri" w:cs="Calibri"/>
          <w:spacing w:val="-3"/>
          <w:w w:val="109"/>
          <w:sz w:val="21"/>
          <w:szCs w:val="21"/>
        </w:rPr>
        <w:t>e</w:t>
      </w:r>
      <w:r>
        <w:rPr>
          <w:rFonts w:ascii="Calibri" w:eastAsia="Calibri" w:hAnsi="Calibri" w:cs="Calibri"/>
          <w:w w:val="109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9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t</w:t>
      </w:r>
      <w:r>
        <w:rPr>
          <w:rFonts w:ascii="Calibri" w:eastAsia="Calibri" w:hAnsi="Calibri" w:cs="Calibri"/>
          <w:w w:val="109"/>
          <w:sz w:val="21"/>
          <w:szCs w:val="21"/>
        </w:rPr>
        <w:t>ic,</w:t>
      </w:r>
      <w:r>
        <w:rPr>
          <w:rFonts w:ascii="Calibri" w:eastAsia="Calibri" w:hAnsi="Calibri" w:cs="Calibri"/>
          <w:spacing w:val="4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N</w:t>
      </w:r>
      <w:r>
        <w:rPr>
          <w:rFonts w:ascii="Calibri" w:eastAsia="Calibri" w:hAnsi="Calibri" w:cs="Calibri"/>
          <w:w w:val="109"/>
          <w:sz w:val="21"/>
          <w:szCs w:val="21"/>
        </w:rPr>
        <w:t>av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9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a</w:t>
      </w:r>
      <w:r>
        <w:rPr>
          <w:rFonts w:ascii="Calibri" w:eastAsia="Calibri" w:hAnsi="Calibri" w:cs="Calibri"/>
          <w:w w:val="109"/>
          <w:sz w:val="21"/>
          <w:szCs w:val="21"/>
        </w:rPr>
        <w:t>s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i</w:t>
      </w:r>
      <w:r>
        <w:rPr>
          <w:rFonts w:ascii="Calibri" w:eastAsia="Calibri" w:hAnsi="Calibri" w:cs="Calibri"/>
          <w:w w:val="109"/>
          <w:sz w:val="21"/>
          <w:szCs w:val="21"/>
        </w:rPr>
        <w:t>,</w:t>
      </w:r>
      <w:r>
        <w:rPr>
          <w:rFonts w:ascii="Calibri" w:eastAsia="Calibri" w:hAnsi="Calibri" w:cs="Calibri"/>
          <w:spacing w:val="-6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l,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9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w w:val="109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</w:p>
    <w:p w14:paraId="0240F6E2" w14:textId="77777777" w:rsidR="00CF7491" w:rsidRDefault="00000000">
      <w:pPr>
        <w:spacing w:before="39"/>
        <w:ind w:left="10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pacing w:val="-1"/>
          <w:w w:val="108"/>
          <w:sz w:val="21"/>
          <w:szCs w:val="21"/>
        </w:rPr>
        <w:t>Jo</w:t>
      </w:r>
      <w:r>
        <w:rPr>
          <w:rFonts w:ascii="Calibri" w:eastAsia="Calibri" w:hAnsi="Calibri" w:cs="Calibri"/>
          <w:b/>
          <w:spacing w:val="1"/>
          <w:w w:val="108"/>
          <w:sz w:val="21"/>
          <w:szCs w:val="21"/>
        </w:rPr>
        <w:t>b</w:t>
      </w:r>
      <w:r>
        <w:rPr>
          <w:rFonts w:ascii="Calibri" w:eastAsia="Calibri" w:hAnsi="Calibri" w:cs="Calibri"/>
          <w:b/>
          <w:spacing w:val="-1"/>
          <w:w w:val="108"/>
          <w:sz w:val="21"/>
          <w:szCs w:val="21"/>
        </w:rPr>
        <w:t>s</w:t>
      </w:r>
      <w:r>
        <w:rPr>
          <w:rFonts w:ascii="Calibri" w:eastAsia="Calibri" w:hAnsi="Calibri" w:cs="Calibri"/>
          <w:b/>
          <w:w w:val="108"/>
          <w:sz w:val="21"/>
          <w:szCs w:val="21"/>
        </w:rPr>
        <w:t xml:space="preserve">heet                                                                             </w:t>
      </w:r>
      <w:r>
        <w:rPr>
          <w:rFonts w:ascii="Calibri" w:eastAsia="Calibri" w:hAnsi="Calibri" w:cs="Calibri"/>
          <w:b/>
          <w:spacing w:val="12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8"/>
          <w:sz w:val="21"/>
          <w:szCs w:val="21"/>
        </w:rPr>
        <w:t>01</w:t>
      </w:r>
    </w:p>
    <w:p w14:paraId="114BF25A" w14:textId="77777777" w:rsidR="00CF7491" w:rsidRDefault="00000000">
      <w:pPr>
        <w:spacing w:before="37"/>
        <w:ind w:left="10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pacing w:val="1"/>
          <w:sz w:val="21"/>
          <w:szCs w:val="21"/>
        </w:rPr>
        <w:t>T</w:t>
      </w:r>
      <w:r>
        <w:rPr>
          <w:rFonts w:ascii="Calibri" w:eastAsia="Calibri" w:hAnsi="Calibri" w:cs="Calibri"/>
          <w:b/>
          <w:spacing w:val="-1"/>
          <w:sz w:val="21"/>
          <w:szCs w:val="21"/>
        </w:rPr>
        <w:t>i</w:t>
      </w:r>
      <w:r>
        <w:rPr>
          <w:rFonts w:ascii="Calibri" w:eastAsia="Calibri" w:hAnsi="Calibri" w:cs="Calibri"/>
          <w:b/>
          <w:sz w:val="21"/>
          <w:szCs w:val="21"/>
        </w:rPr>
        <w:t>ng</w:t>
      </w:r>
      <w:r>
        <w:rPr>
          <w:rFonts w:ascii="Calibri" w:eastAsia="Calibri" w:hAnsi="Calibri" w:cs="Calibri"/>
          <w:b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b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b/>
          <w:sz w:val="21"/>
          <w:szCs w:val="21"/>
        </w:rPr>
        <w:t xml:space="preserve">t                                                                                       </w:t>
      </w:r>
      <w:r>
        <w:rPr>
          <w:rFonts w:ascii="Calibri" w:eastAsia="Calibri" w:hAnsi="Calibri" w:cs="Calibri"/>
          <w:b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93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7"/>
          <w:sz w:val="21"/>
          <w:szCs w:val="21"/>
        </w:rPr>
        <w:t>s</w:t>
      </w:r>
      <w:r>
        <w:rPr>
          <w:rFonts w:ascii="Calibri" w:eastAsia="Calibri" w:hAnsi="Calibri" w:cs="Calibri"/>
          <w:spacing w:val="-2"/>
          <w:w w:val="117"/>
          <w:sz w:val="21"/>
          <w:szCs w:val="21"/>
        </w:rPr>
        <w:t>i</w:t>
      </w:r>
      <w:r>
        <w:rPr>
          <w:rFonts w:ascii="Calibri" w:eastAsia="Calibri" w:hAnsi="Calibri" w:cs="Calibri"/>
          <w:w w:val="110"/>
          <w:sz w:val="21"/>
          <w:szCs w:val="21"/>
        </w:rPr>
        <w:t>swa</w:t>
      </w:r>
    </w:p>
    <w:p w14:paraId="299D2DA8" w14:textId="77777777" w:rsidR="00CF7491" w:rsidRDefault="00000000">
      <w:pPr>
        <w:spacing w:before="39"/>
        <w:ind w:left="10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13"/>
          <w:sz w:val="21"/>
          <w:szCs w:val="21"/>
        </w:rPr>
        <w:t>D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ur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a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s</w:t>
      </w:r>
      <w:r>
        <w:rPr>
          <w:rFonts w:ascii="Calibri" w:eastAsia="Calibri" w:hAnsi="Calibri" w:cs="Calibri"/>
          <w:b/>
          <w:w w:val="113"/>
          <w:sz w:val="21"/>
          <w:szCs w:val="21"/>
        </w:rPr>
        <w:t xml:space="preserve">i                                                                             </w:t>
      </w:r>
      <w:r>
        <w:rPr>
          <w:rFonts w:ascii="Calibri" w:eastAsia="Calibri" w:hAnsi="Calibri" w:cs="Calibri"/>
          <w:b/>
          <w:spacing w:val="33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±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1</w:t>
      </w:r>
      <w:r>
        <w:rPr>
          <w:rFonts w:ascii="Calibri" w:eastAsia="Calibri" w:hAnsi="Calibri" w:cs="Calibri"/>
          <w:sz w:val="21"/>
          <w:szCs w:val="21"/>
        </w:rPr>
        <w:t>80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it</w:t>
      </w:r>
    </w:p>
    <w:p w14:paraId="0DED510A" w14:textId="77777777" w:rsidR="00CF7491" w:rsidRDefault="00000000">
      <w:pPr>
        <w:spacing w:before="39" w:line="240" w:lineRule="exact"/>
        <w:ind w:left="10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>Ou</w:t>
      </w:r>
      <w:r>
        <w:rPr>
          <w:rFonts w:ascii="Calibri" w:eastAsia="Calibri" w:hAnsi="Calibri" w:cs="Calibri"/>
          <w:b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b/>
          <w:spacing w:val="1"/>
          <w:sz w:val="21"/>
          <w:szCs w:val="21"/>
        </w:rPr>
        <w:t>p</w:t>
      </w:r>
      <w:r>
        <w:rPr>
          <w:rFonts w:ascii="Calibri" w:eastAsia="Calibri" w:hAnsi="Calibri" w:cs="Calibri"/>
          <w:b/>
          <w:sz w:val="21"/>
          <w:szCs w:val="21"/>
        </w:rPr>
        <w:t xml:space="preserve">ut                                                                                       </w:t>
      </w:r>
      <w:r>
        <w:rPr>
          <w:rFonts w:ascii="Calibri" w:eastAsia="Calibri" w:hAnsi="Calibri" w:cs="Calibri"/>
          <w:b/>
          <w:spacing w:val="4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5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h</w:t>
      </w:r>
      <w:r>
        <w:rPr>
          <w:rFonts w:ascii="Calibri" w:eastAsia="Calibri" w:hAnsi="Calibri" w:cs="Calibri"/>
          <w:w w:val="108"/>
          <w:sz w:val="21"/>
          <w:szCs w:val="21"/>
        </w:rPr>
        <w:t>al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23"/>
          <w:sz w:val="21"/>
          <w:szCs w:val="21"/>
        </w:rPr>
        <w:t>S</w:t>
      </w:r>
      <w:r>
        <w:rPr>
          <w:rFonts w:ascii="Calibri" w:eastAsia="Calibri" w:hAnsi="Calibri" w:cs="Calibri"/>
          <w:spacing w:val="-2"/>
          <w:w w:val="104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93"/>
          <w:sz w:val="21"/>
          <w:szCs w:val="21"/>
        </w:rPr>
        <w:t>M</w:t>
      </w:r>
      <w:r>
        <w:rPr>
          <w:rFonts w:ascii="Calibri" w:eastAsia="Calibri" w:hAnsi="Calibri" w:cs="Calibri"/>
          <w:w w:val="109"/>
          <w:sz w:val="21"/>
          <w:szCs w:val="21"/>
        </w:rPr>
        <w:t>P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U</w:t>
      </w:r>
      <w:r>
        <w:rPr>
          <w:rFonts w:ascii="Calibri" w:eastAsia="Calibri" w:hAnsi="Calibri" w:cs="Calibri"/>
          <w:spacing w:val="2"/>
          <w:w w:val="123"/>
          <w:sz w:val="21"/>
          <w:szCs w:val="21"/>
        </w:rPr>
        <w:t>S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-</w:t>
      </w:r>
      <w:r>
        <w:rPr>
          <w:rFonts w:ascii="Calibri" w:eastAsia="Calibri" w:hAnsi="Calibri" w:cs="Calibri"/>
          <w:spacing w:val="1"/>
          <w:w w:val="93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4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4"/>
          <w:sz w:val="21"/>
          <w:szCs w:val="21"/>
        </w:rPr>
        <w:t>i</w:t>
      </w:r>
    </w:p>
    <w:p w14:paraId="644A994A" w14:textId="77777777" w:rsidR="00CF7491" w:rsidRDefault="00CF7491">
      <w:pPr>
        <w:spacing w:line="200" w:lineRule="exact"/>
      </w:pPr>
    </w:p>
    <w:p w14:paraId="1CE78F9D" w14:textId="77777777" w:rsidR="00CF7491" w:rsidRDefault="00CF7491">
      <w:pPr>
        <w:spacing w:line="200" w:lineRule="exact"/>
      </w:pPr>
    </w:p>
    <w:p w14:paraId="7A7D4ACE" w14:textId="77777777" w:rsidR="00CF7491" w:rsidRDefault="00CF7491">
      <w:pPr>
        <w:spacing w:line="200" w:lineRule="exact"/>
      </w:pPr>
    </w:p>
    <w:p w14:paraId="33ABB9B2" w14:textId="77777777" w:rsidR="00CF7491" w:rsidRDefault="00CF7491">
      <w:pPr>
        <w:spacing w:before="14" w:line="200" w:lineRule="exact"/>
      </w:pPr>
    </w:p>
    <w:p w14:paraId="5DFFBB0D" w14:textId="77777777" w:rsidR="00CF7491" w:rsidRDefault="00000000">
      <w:pPr>
        <w:spacing w:before="18"/>
        <w:ind w:left="10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12"/>
          <w:sz w:val="21"/>
          <w:szCs w:val="21"/>
        </w:rPr>
        <w:t>Ca</w:t>
      </w:r>
      <w:r>
        <w:rPr>
          <w:rFonts w:ascii="Calibri" w:eastAsia="Calibri" w:hAnsi="Calibri" w:cs="Calibri"/>
          <w:b/>
          <w:spacing w:val="-2"/>
          <w:w w:val="112"/>
          <w:sz w:val="21"/>
          <w:szCs w:val="21"/>
        </w:rPr>
        <w:t>t</w:t>
      </w:r>
      <w:r>
        <w:rPr>
          <w:rFonts w:ascii="Calibri" w:eastAsia="Calibri" w:hAnsi="Calibri" w:cs="Calibri"/>
          <w:b/>
          <w:spacing w:val="1"/>
          <w:w w:val="112"/>
          <w:sz w:val="21"/>
          <w:szCs w:val="21"/>
        </w:rPr>
        <w:t>a</w:t>
      </w:r>
      <w:r>
        <w:rPr>
          <w:rFonts w:ascii="Calibri" w:eastAsia="Calibri" w:hAnsi="Calibri" w:cs="Calibri"/>
          <w:b/>
          <w:w w:val="112"/>
          <w:sz w:val="21"/>
          <w:szCs w:val="21"/>
        </w:rPr>
        <w:t>tan</w:t>
      </w:r>
      <w:r>
        <w:rPr>
          <w:rFonts w:ascii="Calibri" w:eastAsia="Calibri" w:hAnsi="Calibri" w:cs="Calibri"/>
          <w:b/>
          <w:spacing w:val="-7"/>
          <w:w w:val="112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sz w:val="21"/>
          <w:szCs w:val="21"/>
        </w:rPr>
        <w:t>un</w:t>
      </w:r>
      <w:r>
        <w:rPr>
          <w:rFonts w:ascii="Calibri" w:eastAsia="Calibri" w:hAnsi="Calibri" w:cs="Calibri"/>
          <w:b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b/>
          <w:sz w:val="21"/>
          <w:szCs w:val="21"/>
        </w:rPr>
        <w:t>uk</w:t>
      </w:r>
      <w:r>
        <w:rPr>
          <w:rFonts w:ascii="Calibri" w:eastAsia="Calibri" w:hAnsi="Calibri" w:cs="Calibri"/>
          <w:b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w w:val="110"/>
          <w:sz w:val="21"/>
          <w:szCs w:val="21"/>
        </w:rPr>
        <w:t>m</w:t>
      </w:r>
      <w:r>
        <w:rPr>
          <w:rFonts w:ascii="Calibri" w:eastAsia="Calibri" w:hAnsi="Calibri" w:cs="Calibri"/>
          <w:b/>
          <w:spacing w:val="-2"/>
          <w:w w:val="110"/>
          <w:sz w:val="21"/>
          <w:szCs w:val="21"/>
        </w:rPr>
        <w:t>a</w:t>
      </w:r>
      <w:r>
        <w:rPr>
          <w:rFonts w:ascii="Calibri" w:eastAsia="Calibri" w:hAnsi="Calibri" w:cs="Calibri"/>
          <w:b/>
          <w:spacing w:val="-2"/>
          <w:w w:val="108"/>
          <w:sz w:val="21"/>
          <w:szCs w:val="21"/>
        </w:rPr>
        <w:t>h</w:t>
      </w:r>
      <w:r>
        <w:rPr>
          <w:rFonts w:ascii="Calibri" w:eastAsia="Calibri" w:hAnsi="Calibri" w:cs="Calibri"/>
          <w:b/>
          <w:spacing w:val="1"/>
          <w:w w:val="112"/>
          <w:sz w:val="21"/>
          <w:szCs w:val="21"/>
        </w:rPr>
        <w:t>a</w:t>
      </w:r>
      <w:r>
        <w:rPr>
          <w:rFonts w:ascii="Calibri" w:eastAsia="Calibri" w:hAnsi="Calibri" w:cs="Calibri"/>
          <w:b/>
          <w:spacing w:val="-1"/>
          <w:w w:val="130"/>
          <w:sz w:val="21"/>
          <w:szCs w:val="21"/>
        </w:rPr>
        <w:t>s</w:t>
      </w:r>
      <w:r>
        <w:rPr>
          <w:rFonts w:ascii="Calibri" w:eastAsia="Calibri" w:hAnsi="Calibri" w:cs="Calibri"/>
          <w:b/>
          <w:spacing w:val="1"/>
          <w:w w:val="110"/>
          <w:sz w:val="21"/>
          <w:szCs w:val="21"/>
        </w:rPr>
        <w:t>i</w:t>
      </w:r>
      <w:r>
        <w:rPr>
          <w:rFonts w:ascii="Calibri" w:eastAsia="Calibri" w:hAnsi="Calibri" w:cs="Calibri"/>
          <w:b/>
          <w:spacing w:val="-1"/>
          <w:w w:val="130"/>
          <w:sz w:val="21"/>
          <w:szCs w:val="21"/>
        </w:rPr>
        <w:t>s</w:t>
      </w:r>
      <w:r>
        <w:rPr>
          <w:rFonts w:ascii="Calibri" w:eastAsia="Calibri" w:hAnsi="Calibri" w:cs="Calibri"/>
          <w:b/>
          <w:spacing w:val="-2"/>
          <w:w w:val="102"/>
          <w:sz w:val="21"/>
          <w:szCs w:val="21"/>
        </w:rPr>
        <w:t>w</w:t>
      </w:r>
      <w:r>
        <w:rPr>
          <w:rFonts w:ascii="Calibri" w:eastAsia="Calibri" w:hAnsi="Calibri" w:cs="Calibri"/>
          <w:b/>
          <w:w w:val="112"/>
          <w:sz w:val="21"/>
          <w:szCs w:val="21"/>
        </w:rPr>
        <w:t>a</w:t>
      </w:r>
    </w:p>
    <w:p w14:paraId="36B7D650" w14:textId="77777777" w:rsidR="00CF7491" w:rsidRDefault="00000000">
      <w:pPr>
        <w:spacing w:before="39" w:line="276" w:lineRule="auto"/>
        <w:ind w:left="104" w:right="68"/>
        <w:rPr>
          <w:rFonts w:ascii="Calibri" w:eastAsia="Calibri" w:hAnsi="Calibri" w:cs="Calibri"/>
          <w:sz w:val="21"/>
          <w:szCs w:val="21"/>
        </w:rPr>
        <w:sectPr w:rsidR="00CF7491">
          <w:footerReference w:type="default" r:id="rId8"/>
          <w:pgSz w:w="12240" w:h="15840"/>
          <w:pgMar w:top="1300" w:right="1320" w:bottom="280" w:left="1420" w:header="0" w:footer="740" w:gutter="0"/>
          <w:cols w:space="720"/>
        </w:sectPr>
      </w:pPr>
      <w:r>
        <w:rPr>
          <w:rFonts w:ascii="Calibri" w:eastAsia="Calibri" w:hAnsi="Calibri" w:cs="Calibri"/>
          <w:sz w:val="21"/>
          <w:szCs w:val="21"/>
        </w:rPr>
        <w:t>P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j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sz w:val="21"/>
          <w:szCs w:val="21"/>
        </w:rPr>
        <w:t>ee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4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ki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3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CSS,</w:t>
      </w:r>
      <w:r>
        <w:rPr>
          <w:rFonts w:ascii="Calibri" w:eastAsia="Calibri" w:hAnsi="Calibri" w:cs="Calibri"/>
          <w:spacing w:val="39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J</w:t>
      </w:r>
      <w:r>
        <w:rPr>
          <w:rFonts w:ascii="Calibri" w:eastAsia="Calibri" w:hAnsi="Calibri" w:cs="Calibri"/>
          <w:spacing w:val="-2"/>
          <w:w w:val="110"/>
          <w:sz w:val="21"/>
          <w:szCs w:val="21"/>
        </w:rPr>
        <w:t>a</w:t>
      </w:r>
      <w:r>
        <w:rPr>
          <w:rFonts w:ascii="Calibri" w:eastAsia="Calibri" w:hAnsi="Calibri" w:cs="Calibri"/>
          <w:w w:val="110"/>
          <w:sz w:val="21"/>
          <w:szCs w:val="21"/>
        </w:rPr>
        <w:t>v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a</w:t>
      </w:r>
      <w:r>
        <w:rPr>
          <w:rFonts w:ascii="Calibri" w:eastAsia="Calibri" w:hAnsi="Calibri" w:cs="Calibri"/>
          <w:w w:val="110"/>
          <w:sz w:val="21"/>
          <w:szCs w:val="21"/>
        </w:rPr>
        <w:t>Sc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r</w:t>
      </w:r>
      <w:r>
        <w:rPr>
          <w:rFonts w:ascii="Calibri" w:eastAsia="Calibri" w:hAnsi="Calibri" w:cs="Calibri"/>
          <w:w w:val="110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pt</w:t>
      </w:r>
      <w:r>
        <w:rPr>
          <w:rFonts w:ascii="Calibri" w:eastAsia="Calibri" w:hAnsi="Calibri" w:cs="Calibri"/>
          <w:w w:val="110"/>
          <w:sz w:val="21"/>
          <w:szCs w:val="21"/>
        </w:rPr>
        <w:t>,</w:t>
      </w:r>
      <w:r>
        <w:rPr>
          <w:rFonts w:ascii="Calibri" w:eastAsia="Calibri" w:hAnsi="Calibri" w:cs="Calibri"/>
          <w:spacing w:val="-18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mau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109"/>
          <w:sz w:val="21"/>
          <w:szCs w:val="21"/>
        </w:rPr>
        <w:t>d</w:t>
      </w:r>
      <w:r>
        <w:rPr>
          <w:rFonts w:ascii="Calibri" w:eastAsia="Calibri" w:hAnsi="Calibri" w:cs="Calibri"/>
          <w:w w:val="109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t</w:t>
      </w:r>
      <w:r>
        <w:rPr>
          <w:rFonts w:ascii="Calibri" w:eastAsia="Calibri" w:hAnsi="Calibri" w:cs="Calibri"/>
          <w:w w:val="109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a</w:t>
      </w:r>
      <w:r>
        <w:rPr>
          <w:rFonts w:ascii="Calibri" w:eastAsia="Calibri" w:hAnsi="Calibri" w:cs="Calibri"/>
          <w:w w:val="109"/>
          <w:sz w:val="21"/>
          <w:szCs w:val="21"/>
        </w:rPr>
        <w:t>se.</w:t>
      </w:r>
      <w:r>
        <w:rPr>
          <w:rFonts w:ascii="Calibri" w:eastAsia="Calibri" w:hAnsi="Calibri" w:cs="Calibri"/>
          <w:spacing w:val="-5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2"/>
          <w:sz w:val="21"/>
          <w:szCs w:val="21"/>
        </w:rPr>
        <w:t>la</w:t>
      </w:r>
      <w:r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y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14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9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a</w:t>
      </w:r>
      <w:r>
        <w:rPr>
          <w:rFonts w:ascii="Calibri" w:eastAsia="Calibri" w:hAnsi="Calibri" w:cs="Calibri"/>
          <w:w w:val="112"/>
          <w:sz w:val="21"/>
          <w:szCs w:val="21"/>
        </w:rPr>
        <w:t xml:space="preserve">sih 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sz w:val="21"/>
          <w:szCs w:val="21"/>
        </w:rPr>
        <w:t>os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4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 xml:space="preserve">kus 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4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al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4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e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ami</w:t>
      </w:r>
      <w:r>
        <w:rPr>
          <w:rFonts w:ascii="Calibri" w:eastAsia="Calibri" w:hAnsi="Calibri" w:cs="Calibri"/>
          <w:spacing w:val="-5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st</w:t>
      </w:r>
      <w:r>
        <w:rPr>
          <w:rFonts w:ascii="Calibri" w:eastAsia="Calibri" w:hAnsi="Calibri" w:cs="Calibri"/>
          <w:spacing w:val="-2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ur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1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 xml:space="preserve">at 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 xml:space="preserve">a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h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l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al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4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g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45A586D1" w14:textId="77777777" w:rsidR="00CF7491" w:rsidRDefault="00000000">
      <w:pPr>
        <w:spacing w:before="1" w:line="100" w:lineRule="exact"/>
        <w:rPr>
          <w:sz w:val="10"/>
          <w:szCs w:val="10"/>
        </w:rPr>
      </w:pPr>
      <w:r>
        <w:lastRenderedPageBreak/>
        <w:pict w14:anchorId="08D9BFDC">
          <v:group id="_x0000_s2275" style="position:absolute;margin-left:64.9pt;margin-top:708.1pt;width:485.65pt;height:15.75pt;z-index:-251666432;mso-position-horizontal-relative:page;mso-position-vertical-relative:page" coordorigin="1298,14162" coordsize="9713,315">
            <v:shape id="_x0000_s2284" style="position:absolute;left:4431;top:14172;width:108;height:295" coordorigin="4431,14172" coordsize="108,295" path="m4431,14467r108,l4539,14172r-108,l4431,14467xe" fillcolor="#d9eaf7" stroked="f">
              <v:path arrowok="t"/>
            </v:shape>
            <v:shape id="_x0000_s2283" style="position:absolute;left:1308;top:14172;width:108;height:295" coordorigin="1308,14172" coordsize="108,295" path="m1308,14467r108,l1416,14172r-108,l1308,14467xe" fillcolor="#d9eaf7" stroked="f">
              <v:path arrowok="t"/>
            </v:shape>
            <v:shape id="_x0000_s2282" style="position:absolute;left:1416;top:14172;width:3015;height:295" coordorigin="1416,14172" coordsize="3015,295" path="m1416,14467r3015,l4431,14172r-3015,l1416,14467xe" fillcolor="#d9eaf7" stroked="f">
              <v:path arrowok="t"/>
            </v:shape>
            <v:shape id="_x0000_s2281" style="position:absolute;left:4539;top:14172;width:108;height:295" coordorigin="4539,14172" coordsize="108,295" path="m4539,14467r108,l4647,14172r-108,l4539,14467xe" fillcolor="#d9eaf7" stroked="f">
              <v:path arrowok="t"/>
            </v:shape>
            <v:shape id="_x0000_s2280" style="position:absolute;left:7662;top:14172;width:108;height:295" coordorigin="7662,14172" coordsize="108,295" path="m7662,14467r108,l7770,14172r-108,l7662,14467xe" fillcolor="#d9eaf7" stroked="f">
              <v:path arrowok="t"/>
            </v:shape>
            <v:shape id="_x0000_s2279" style="position:absolute;left:4647;top:14172;width:3015;height:295" coordorigin="4647,14172" coordsize="3015,295" path="m4647,14467r3015,l7662,14172r-3015,l4647,14467xe" fillcolor="#d9eaf7" stroked="f">
              <v:path arrowok="t"/>
            </v:shape>
            <v:shape id="_x0000_s2278" style="position:absolute;left:7770;top:14172;width:108;height:295" coordorigin="7770,14172" coordsize="108,295" path="m7770,14467r108,l7878,14172r-108,l7770,14467xe" fillcolor="#d9eaf7" stroked="f">
              <v:path arrowok="t"/>
            </v:shape>
            <v:shape id="_x0000_s2277" style="position:absolute;left:10893;top:14172;width:108;height:295" coordorigin="10893,14172" coordsize="108,295" path="m10893,14467r108,l11001,14172r-108,l10893,14467xe" fillcolor="#d9eaf7" stroked="f">
              <v:path arrowok="t"/>
            </v:shape>
            <v:shape id="_x0000_s2276" style="position:absolute;left:7878;top:14172;width:3015;height:295" coordorigin="7878,14172" coordsize="3015,295" path="m7878,14467r3015,l10893,14172r-3015,l7878,14467xe" fillcolor="#d9eaf7" stroked="f">
              <v:path arrowok="t"/>
            </v:shape>
            <w10:wrap anchorx="page" anchory="page"/>
          </v:group>
        </w:pict>
      </w:r>
      <w:r>
        <w:pict w14:anchorId="24A2160B">
          <v:group id="_x0000_s2270" style="position:absolute;margin-left:70.3pt;margin-top:484.35pt;width:485.65pt;height:55.25pt;z-index:-251667456;mso-position-horizontal-relative:page;mso-position-vertical-relative:page" coordorigin="1406,9687" coordsize="9713,1105">
            <v:shape id="_x0000_s2274" style="position:absolute;left:1416;top:9697;width:9693;height:1085" coordorigin="1416,9697" coordsize="9693,1085" path="m1416,10782r9693,l11109,9697r-9693,l1416,10782xe" fillcolor="#eaf7ea" stroked="f">
              <v:path arrowok="t"/>
            </v:shape>
            <v:shape id="_x0000_s2273" style="position:absolute;left:1524;top:9697;width:9474;height:295" coordorigin="1524,9697" coordsize="9474,295" path="m1524,9993r9475,l10999,9697r-9475,l1524,9993xe" fillcolor="#eaf7ea" stroked="f">
              <v:path arrowok="t"/>
            </v:shape>
            <v:shape id="_x0000_s2272" style="position:absolute;left:1524;top:9993;width:9474;height:295" coordorigin="1524,9993" coordsize="9474,295" path="m1524,10288r9475,l10999,9993r-9475,l1524,10288xe" fillcolor="#eaf7ea" stroked="f">
              <v:path arrowok="t"/>
            </v:shape>
            <v:shape id="_x0000_s2271" style="position:absolute;left:1524;top:10288;width:9474;height:494" coordorigin="1524,10288" coordsize="9474,494" path="m1524,10782r9475,l10999,10288r-9475,l1524,10782xe" fillcolor="#eaf7ea" stroked="f">
              <v:path arrowok="t"/>
            </v:shape>
            <w10:wrap anchorx="page" anchory="page"/>
          </v:group>
        </w:pict>
      </w:r>
      <w:r>
        <w:pict w14:anchorId="79346388">
          <v:group id="_x0000_s2260" style="position:absolute;margin-left:64.9pt;margin-top:362.65pt;width:485.65pt;height:98pt;z-index:-251668480;mso-position-horizontal-relative:page;mso-position-vertical-relative:page" coordorigin="1298,7253" coordsize="9713,1960">
            <v:shape id="_x0000_s2269" style="position:absolute;left:1308;top:7263;width:9693;height:1940" coordorigin="1308,7263" coordsize="9693,1940" path="m1308,9203r9693,l11001,7263r-9693,l1308,9203xe" fillcolor="#f3f4f6" stroked="f">
              <v:path arrowok="t"/>
            </v:shape>
            <v:shape id="_x0000_s2268" style="position:absolute;left:1416;top:7263;width:9477;height:242" coordorigin="1416,7263" coordsize="9477,242" path="m1416,7506r9477,l10893,7263r-9477,l1416,7506xe" fillcolor="#f3f4f6" stroked="f">
              <v:path arrowok="t"/>
            </v:shape>
            <v:shape id="_x0000_s2267" style="position:absolute;left:1416;top:7506;width:9477;height:242" coordorigin="1416,7506" coordsize="9477,242" path="m1416,7748r9477,l10893,7506r-9477,l1416,7748xe" fillcolor="#f3f4f6" stroked="f">
              <v:path arrowok="t"/>
            </v:shape>
            <v:shape id="_x0000_s2266" style="position:absolute;left:1416;top:7748;width:9477;height:242" coordorigin="1416,7748" coordsize="9477,242" path="m1416,7991r9477,l10893,7748r-9477,l1416,7991xe" fillcolor="#f3f4f6" stroked="f">
              <v:path arrowok="t"/>
            </v:shape>
            <v:shape id="_x0000_s2265" style="position:absolute;left:1416;top:7991;width:9477;height:242" coordorigin="1416,7991" coordsize="9477,242" path="m1416,8233r9477,l10893,7991r-9477,l1416,8233xe" fillcolor="#f3f4f6" stroked="f">
              <v:path arrowok="t"/>
            </v:shape>
            <v:shape id="_x0000_s2264" style="position:absolute;left:1416;top:8233;width:9477;height:243" coordorigin="1416,8233" coordsize="9477,243" path="m1416,8476r9477,l10893,8233r-9477,l1416,8476xe" fillcolor="#f3f4f6" stroked="f">
              <v:path arrowok="t"/>
            </v:shape>
            <v:shape id="_x0000_s2263" style="position:absolute;left:1416;top:8476;width:9477;height:242" coordorigin="1416,8476" coordsize="9477,242" path="m1416,8718r9477,l10893,8476r-9477,l1416,8718xe" fillcolor="#f3f4f6" stroked="f">
              <v:path arrowok="t"/>
            </v:shape>
            <v:shape id="_x0000_s2262" style="position:absolute;left:1416;top:8718;width:9477;height:242" coordorigin="1416,8718" coordsize="9477,242" path="m1416,8961r9477,l10893,8718r-9477,l1416,8961xe" fillcolor="#f3f4f6" stroked="f">
              <v:path arrowok="t"/>
            </v:shape>
            <v:shape id="_x0000_s2261" style="position:absolute;left:1416;top:8961;width:9477;height:242" coordorigin="1416,8961" coordsize="9477,242" path="m1416,9203r9477,l10893,8961r-9477,l1416,9203xe" fillcolor="#f3f4f6" stroked="f">
              <v:path arrowok="t"/>
            </v:shape>
            <w10:wrap anchorx="page" anchory="page"/>
          </v:group>
        </w:pict>
      </w: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7"/>
        <w:gridCol w:w="4095"/>
      </w:tblGrid>
      <w:tr w:rsidR="00CF7491" w14:paraId="120C760C" w14:textId="77777777">
        <w:trPr>
          <w:trHeight w:hRule="exact" w:val="771"/>
        </w:trPr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</w:tcPr>
          <w:p w14:paraId="7A31CBE6" w14:textId="77777777" w:rsidR="00CF7491" w:rsidRDefault="00000000">
            <w:pPr>
              <w:spacing w:before="28"/>
              <w:ind w:left="40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color w:val="365F91"/>
                <w:spacing w:val="1"/>
                <w:sz w:val="32"/>
                <w:szCs w:val="32"/>
              </w:rPr>
              <w:t>A</w:t>
            </w:r>
            <w:r>
              <w:rPr>
                <w:rFonts w:ascii="Calibri" w:eastAsia="Calibri" w:hAnsi="Calibri" w:cs="Calibri"/>
                <w:b/>
                <w:color w:val="365F91"/>
                <w:sz w:val="32"/>
                <w:szCs w:val="32"/>
              </w:rPr>
              <w:t>.</w:t>
            </w:r>
            <w:r>
              <w:rPr>
                <w:rFonts w:ascii="Calibri" w:eastAsia="Calibri" w:hAnsi="Calibri" w:cs="Calibri"/>
                <w:b/>
                <w:color w:val="365F91"/>
                <w:spacing w:val="-2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365F91"/>
                <w:spacing w:val="-1"/>
                <w:sz w:val="32"/>
                <w:szCs w:val="32"/>
              </w:rPr>
              <w:t>I</w:t>
            </w:r>
            <w:r>
              <w:rPr>
                <w:rFonts w:ascii="Calibri" w:eastAsia="Calibri" w:hAnsi="Calibri" w:cs="Calibri"/>
                <w:b/>
                <w:color w:val="365F91"/>
                <w:sz w:val="32"/>
                <w:szCs w:val="32"/>
              </w:rPr>
              <w:t>DE</w:t>
            </w:r>
            <w:r>
              <w:rPr>
                <w:rFonts w:ascii="Calibri" w:eastAsia="Calibri" w:hAnsi="Calibri" w:cs="Calibri"/>
                <w:b/>
                <w:color w:val="365F91"/>
                <w:spacing w:val="1"/>
                <w:sz w:val="32"/>
                <w:szCs w:val="32"/>
              </w:rPr>
              <w:t>N</w:t>
            </w:r>
            <w:r>
              <w:rPr>
                <w:rFonts w:ascii="Calibri" w:eastAsia="Calibri" w:hAnsi="Calibri" w:cs="Calibri"/>
                <w:b/>
                <w:color w:val="365F91"/>
                <w:sz w:val="32"/>
                <w:szCs w:val="32"/>
              </w:rPr>
              <w:t>TITAS</w:t>
            </w:r>
            <w:r>
              <w:rPr>
                <w:rFonts w:ascii="Calibri" w:eastAsia="Calibri" w:hAnsi="Calibri" w:cs="Calibri"/>
                <w:b/>
                <w:color w:val="365F91"/>
                <w:spacing w:val="-14"/>
                <w:sz w:val="32"/>
                <w:szCs w:val="32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365F91"/>
                <w:spacing w:val="1"/>
                <w:sz w:val="32"/>
                <w:szCs w:val="32"/>
              </w:rPr>
              <w:t>P</w:t>
            </w:r>
            <w:r>
              <w:rPr>
                <w:rFonts w:ascii="Calibri" w:eastAsia="Calibri" w:hAnsi="Calibri" w:cs="Calibri"/>
                <w:b/>
                <w:color w:val="365F91"/>
                <w:sz w:val="32"/>
                <w:szCs w:val="32"/>
              </w:rPr>
              <w:t>R</w:t>
            </w:r>
            <w:r>
              <w:rPr>
                <w:rFonts w:ascii="Calibri" w:eastAsia="Calibri" w:hAnsi="Calibri" w:cs="Calibri"/>
                <w:b/>
                <w:color w:val="365F91"/>
                <w:spacing w:val="1"/>
                <w:sz w:val="32"/>
                <w:szCs w:val="32"/>
              </w:rPr>
              <w:t>A</w:t>
            </w:r>
            <w:r>
              <w:rPr>
                <w:rFonts w:ascii="Calibri" w:eastAsia="Calibri" w:hAnsi="Calibri" w:cs="Calibri"/>
                <w:b/>
                <w:color w:val="365F91"/>
                <w:sz w:val="32"/>
                <w:szCs w:val="32"/>
              </w:rPr>
              <w:t>K</w:t>
            </w:r>
            <w:r>
              <w:rPr>
                <w:rFonts w:ascii="Calibri" w:eastAsia="Calibri" w:hAnsi="Calibri" w:cs="Calibri"/>
                <w:b/>
                <w:color w:val="365F91"/>
                <w:spacing w:val="1"/>
                <w:sz w:val="32"/>
                <w:szCs w:val="32"/>
              </w:rPr>
              <w:t>T</w:t>
            </w:r>
            <w:r>
              <w:rPr>
                <w:rFonts w:ascii="Calibri" w:eastAsia="Calibri" w:hAnsi="Calibri" w:cs="Calibri"/>
                <w:b/>
                <w:color w:val="365F91"/>
                <w:spacing w:val="-1"/>
                <w:sz w:val="32"/>
                <w:szCs w:val="32"/>
              </w:rPr>
              <w:t>I</w:t>
            </w:r>
            <w:r>
              <w:rPr>
                <w:rFonts w:ascii="Calibri" w:eastAsia="Calibri" w:hAnsi="Calibri" w:cs="Calibri"/>
                <w:b/>
                <w:color w:val="365F91"/>
                <w:sz w:val="32"/>
                <w:szCs w:val="32"/>
              </w:rPr>
              <w:t>K</w:t>
            </w:r>
            <w:r>
              <w:rPr>
                <w:rFonts w:ascii="Calibri" w:eastAsia="Calibri" w:hAnsi="Calibri" w:cs="Calibri"/>
                <w:b/>
                <w:color w:val="365F91"/>
                <w:spacing w:val="1"/>
                <w:sz w:val="32"/>
                <w:szCs w:val="32"/>
              </w:rPr>
              <w:t>U</w:t>
            </w:r>
            <w:r>
              <w:rPr>
                <w:rFonts w:ascii="Calibri" w:eastAsia="Calibri" w:hAnsi="Calibri" w:cs="Calibri"/>
                <w:b/>
                <w:color w:val="365F91"/>
                <w:sz w:val="32"/>
                <w:szCs w:val="32"/>
              </w:rPr>
              <w:t>M</w:t>
            </w:r>
          </w:p>
          <w:p w14:paraId="63683DCC" w14:textId="77777777" w:rsidR="00CF7491" w:rsidRDefault="00000000">
            <w:pPr>
              <w:spacing w:before="57"/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ma  </w:t>
            </w:r>
            <w:r>
              <w:rPr>
                <w:rFonts w:ascii="Calibri" w:eastAsia="Calibri" w:hAnsi="Calibri" w:cs="Calibri"/>
                <w:b/>
                <w:spacing w:val="-3"/>
                <w:w w:val="94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w w:val="11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w w:val="108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b/>
                <w:spacing w:val="1"/>
                <w:w w:val="11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spacing w:val="-1"/>
                <w:w w:val="130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w w:val="110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w w:val="130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b/>
                <w:spacing w:val="-2"/>
                <w:w w:val="102"/>
                <w:sz w:val="21"/>
                <w:szCs w:val="21"/>
              </w:rPr>
              <w:t>w</w:t>
            </w:r>
            <w:r>
              <w:rPr>
                <w:rFonts w:ascii="Calibri" w:eastAsia="Calibri" w:hAnsi="Calibri" w:cs="Calibri"/>
                <w:b/>
                <w:w w:val="112"/>
                <w:sz w:val="21"/>
                <w:szCs w:val="21"/>
              </w:rPr>
              <w:t>a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3117B611" w14:textId="77777777" w:rsidR="00CF7491" w:rsidRDefault="00CF7491">
            <w:pPr>
              <w:spacing w:line="200" w:lineRule="exact"/>
            </w:pPr>
          </w:p>
          <w:p w14:paraId="75B086C9" w14:textId="77777777" w:rsidR="00CF7491" w:rsidRDefault="00CF7491">
            <w:pPr>
              <w:spacing w:before="17" w:line="260" w:lineRule="exact"/>
              <w:rPr>
                <w:sz w:val="26"/>
                <w:szCs w:val="26"/>
              </w:rPr>
            </w:pPr>
          </w:p>
          <w:p w14:paraId="102FBA58" w14:textId="77777777" w:rsidR="00CF7491" w:rsidRDefault="00000000">
            <w:pPr>
              <w:ind w:left="699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........................................................</w:t>
            </w:r>
          </w:p>
        </w:tc>
      </w:tr>
      <w:tr w:rsidR="00CF7491" w14:paraId="2B851874" w14:textId="77777777">
        <w:trPr>
          <w:trHeight w:hRule="exact" w:val="294"/>
        </w:trPr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</w:tcPr>
          <w:p w14:paraId="0319670E" w14:textId="77777777" w:rsidR="00CF7491" w:rsidRDefault="00000000">
            <w:pPr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pacing w:val="1"/>
                <w:w w:val="110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b/>
                <w:w w:val="98"/>
                <w:sz w:val="21"/>
                <w:szCs w:val="21"/>
              </w:rPr>
              <w:t>IM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00933C83" w14:textId="77777777" w:rsidR="00CF7491" w:rsidRDefault="00000000">
            <w:pPr>
              <w:ind w:left="699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........................................................</w:t>
            </w:r>
          </w:p>
        </w:tc>
      </w:tr>
      <w:tr w:rsidR="00CF7491" w14:paraId="7929F14D" w14:textId="77777777">
        <w:trPr>
          <w:trHeight w:hRule="exact" w:val="294"/>
        </w:trPr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</w:tcPr>
          <w:p w14:paraId="2C07E0B8" w14:textId="77777777" w:rsidR="00CF7491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w w:val="114"/>
                <w:sz w:val="21"/>
                <w:szCs w:val="21"/>
              </w:rPr>
              <w:t>Ke</w:t>
            </w:r>
            <w:r>
              <w:rPr>
                <w:rFonts w:ascii="Calibri" w:eastAsia="Calibri" w:hAnsi="Calibri" w:cs="Calibri"/>
                <w:b/>
                <w:spacing w:val="-2"/>
                <w:w w:val="114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w w:val="11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w w:val="130"/>
                <w:sz w:val="21"/>
                <w:szCs w:val="21"/>
              </w:rPr>
              <w:t>s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4544BD96" w14:textId="77777777" w:rsidR="00CF7491" w:rsidRDefault="00000000">
            <w:pPr>
              <w:spacing w:line="240" w:lineRule="exact"/>
              <w:ind w:left="699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........................................................</w:t>
            </w:r>
          </w:p>
        </w:tc>
      </w:tr>
      <w:tr w:rsidR="00CF7491" w14:paraId="30C382AA" w14:textId="77777777">
        <w:trPr>
          <w:trHeight w:hRule="exact" w:val="295"/>
        </w:trPr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</w:tcPr>
          <w:p w14:paraId="591B1C58" w14:textId="77777777" w:rsidR="00CF7491" w:rsidRDefault="00000000">
            <w:pPr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pacing w:val="1"/>
                <w:w w:val="109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w w:val="109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w w:val="109"/>
                <w:sz w:val="21"/>
                <w:szCs w:val="21"/>
              </w:rPr>
              <w:t>ng</w:t>
            </w:r>
            <w:r>
              <w:rPr>
                <w:rFonts w:ascii="Calibri" w:eastAsia="Calibri" w:hAnsi="Calibri" w:cs="Calibri"/>
                <w:b/>
                <w:spacing w:val="-2"/>
                <w:w w:val="109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b/>
                <w:spacing w:val="1"/>
                <w:w w:val="109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w w:val="109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b/>
                <w:spacing w:val="-7"/>
                <w:w w:val="10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3"/>
                <w:w w:val="114"/>
                <w:sz w:val="21"/>
                <w:szCs w:val="21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w w:val="104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w w:val="11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w w:val="108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b/>
                <w:spacing w:val="-3"/>
                <w:w w:val="108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w w:val="110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b/>
                <w:w w:val="110"/>
                <w:sz w:val="21"/>
                <w:szCs w:val="21"/>
              </w:rPr>
              <w:t>kum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001B421A" w14:textId="77777777" w:rsidR="00CF7491" w:rsidRDefault="00000000">
            <w:pPr>
              <w:ind w:left="699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........................................................</w:t>
            </w:r>
          </w:p>
        </w:tc>
      </w:tr>
      <w:tr w:rsidR="00CF7491" w14:paraId="73C36560" w14:textId="77777777">
        <w:trPr>
          <w:trHeight w:hRule="exact" w:val="353"/>
        </w:trPr>
        <w:tc>
          <w:tcPr>
            <w:tcW w:w="4187" w:type="dxa"/>
            <w:tcBorders>
              <w:top w:val="nil"/>
              <w:left w:val="nil"/>
              <w:bottom w:val="nil"/>
              <w:right w:val="nil"/>
            </w:tcBorders>
          </w:tcPr>
          <w:p w14:paraId="57787578" w14:textId="77777777" w:rsidR="00CF7491" w:rsidRDefault="00000000">
            <w:pPr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w w:val="112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b/>
                <w:spacing w:val="-2"/>
                <w:w w:val="112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b/>
                <w:w w:val="112"/>
                <w:sz w:val="21"/>
                <w:szCs w:val="21"/>
              </w:rPr>
              <w:t>en</w:t>
            </w:r>
            <w:r>
              <w:rPr>
                <w:rFonts w:ascii="Calibri" w:eastAsia="Calibri" w:hAnsi="Calibri" w:cs="Calibri"/>
                <w:b/>
                <w:spacing w:val="-7"/>
                <w:w w:val="11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w w:val="111"/>
                <w:sz w:val="21"/>
                <w:szCs w:val="21"/>
              </w:rPr>
              <w:t>Pe</w:t>
            </w:r>
            <w:r>
              <w:rPr>
                <w:rFonts w:ascii="Calibri" w:eastAsia="Calibri" w:hAnsi="Calibri" w:cs="Calibri"/>
                <w:b/>
                <w:spacing w:val="-2"/>
                <w:w w:val="11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b/>
                <w:w w:val="110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b/>
                <w:spacing w:val="-1"/>
                <w:w w:val="110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w w:val="109"/>
                <w:sz w:val="21"/>
                <w:szCs w:val="21"/>
              </w:rPr>
              <w:t>mpu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433F7048" w14:textId="77777777" w:rsidR="00CF7491" w:rsidRDefault="00000000">
            <w:pPr>
              <w:ind w:left="699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........................................................</w:t>
            </w:r>
          </w:p>
        </w:tc>
      </w:tr>
    </w:tbl>
    <w:p w14:paraId="2A15114E" w14:textId="77777777" w:rsidR="00CF7491" w:rsidRDefault="00CF7491">
      <w:pPr>
        <w:spacing w:line="200" w:lineRule="exact"/>
      </w:pPr>
    </w:p>
    <w:p w14:paraId="0545B9E0" w14:textId="77777777" w:rsidR="00CF7491" w:rsidRDefault="00CF7491">
      <w:pPr>
        <w:spacing w:before="15" w:line="220" w:lineRule="exact"/>
        <w:rPr>
          <w:sz w:val="22"/>
          <w:szCs w:val="22"/>
        </w:rPr>
      </w:pPr>
    </w:p>
    <w:p w14:paraId="5EF8865D" w14:textId="77777777" w:rsidR="00CF7491" w:rsidRDefault="00000000">
      <w:pPr>
        <w:spacing w:line="360" w:lineRule="exact"/>
        <w:ind w:left="156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365F91"/>
          <w:sz w:val="32"/>
          <w:szCs w:val="32"/>
        </w:rPr>
        <w:t>B.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TUJU</w:t>
      </w:r>
      <w:r>
        <w:rPr>
          <w:rFonts w:ascii="Calibri" w:eastAsia="Calibri" w:hAnsi="Calibri" w:cs="Calibri"/>
          <w:b/>
          <w:color w:val="365F91"/>
          <w:spacing w:val="2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pacing w:val="-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P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EMBEL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JA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RA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</w:t>
      </w:r>
    </w:p>
    <w:p w14:paraId="7F477C44" w14:textId="77777777" w:rsidR="00CF7491" w:rsidRDefault="00000000">
      <w:pPr>
        <w:spacing w:before="64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as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i</w:t>
      </w:r>
      <w:r>
        <w:rPr>
          <w:rFonts w:ascii="Calibri" w:eastAsia="Calibri" w:hAnsi="Calibri" w:cs="Calibri"/>
          <w:w w:val="107"/>
          <w:sz w:val="21"/>
          <w:szCs w:val="21"/>
        </w:rPr>
        <w:t>swa</w:t>
      </w:r>
      <w:r>
        <w:rPr>
          <w:rFonts w:ascii="Calibri" w:eastAsia="Calibri" w:hAnsi="Calibri" w:cs="Calibri"/>
          <w:spacing w:val="-5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 xml:space="preserve">uat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tr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ur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4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w w:val="93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19"/>
          <w:sz w:val="21"/>
          <w:szCs w:val="21"/>
        </w:rPr>
        <w:t>L</w:t>
      </w:r>
      <w:r>
        <w:rPr>
          <w:rFonts w:ascii="Calibri" w:eastAsia="Calibri" w:hAnsi="Calibri" w:cs="Calibri"/>
          <w:w w:val="108"/>
          <w:sz w:val="21"/>
          <w:szCs w:val="21"/>
        </w:rPr>
        <w:t>5.</w:t>
      </w:r>
    </w:p>
    <w:p w14:paraId="74773EC7" w14:textId="77777777" w:rsidR="00CF7491" w:rsidRDefault="00000000">
      <w:pPr>
        <w:spacing w:before="46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as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i</w:t>
      </w:r>
      <w:r>
        <w:rPr>
          <w:rFonts w:ascii="Calibri" w:eastAsia="Calibri" w:hAnsi="Calibri" w:cs="Calibri"/>
          <w:w w:val="107"/>
          <w:sz w:val="21"/>
          <w:szCs w:val="21"/>
        </w:rPr>
        <w:t>swa</w:t>
      </w:r>
      <w:r>
        <w:rPr>
          <w:rFonts w:ascii="Calibri" w:eastAsia="Calibri" w:hAnsi="Calibri" w:cs="Calibri"/>
          <w:spacing w:val="-5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4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gg</w:t>
      </w:r>
      <w:r>
        <w:rPr>
          <w:rFonts w:ascii="Calibri" w:eastAsia="Calibri" w:hAnsi="Calibri" w:cs="Calibri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ag</w:t>
      </w:r>
      <w:r>
        <w:rPr>
          <w:rFonts w:ascii="Calibri" w:eastAsia="Calibri" w:hAnsi="Calibri" w:cs="Calibri"/>
          <w:spacing w:val="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9"/>
          <w:sz w:val="21"/>
          <w:szCs w:val="21"/>
        </w:rPr>
        <w:t>se</w:t>
      </w:r>
      <w:r>
        <w:rPr>
          <w:rFonts w:ascii="Calibri" w:eastAsia="Calibri" w:hAnsi="Calibri" w:cs="Calibri"/>
          <w:spacing w:val="-3"/>
          <w:w w:val="109"/>
          <w:sz w:val="21"/>
          <w:szCs w:val="21"/>
        </w:rPr>
        <w:t>m</w:t>
      </w:r>
      <w:r>
        <w:rPr>
          <w:rFonts w:ascii="Calibri" w:eastAsia="Calibri" w:hAnsi="Calibri" w:cs="Calibri"/>
          <w:w w:val="109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9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t</w:t>
      </w:r>
      <w:r>
        <w:rPr>
          <w:rFonts w:ascii="Calibri" w:eastAsia="Calibri" w:hAnsi="Calibri" w:cs="Calibri"/>
          <w:w w:val="109"/>
          <w:sz w:val="21"/>
          <w:szCs w:val="21"/>
        </w:rPr>
        <w:t>ic:</w:t>
      </w:r>
      <w:r>
        <w:rPr>
          <w:rFonts w:ascii="Calibri" w:eastAsia="Calibri" w:hAnsi="Calibri" w:cs="Calibri"/>
          <w:spacing w:val="-6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3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v,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se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ct</w:t>
      </w:r>
      <w:r>
        <w:rPr>
          <w:rFonts w:ascii="Calibri" w:eastAsia="Calibri" w:hAnsi="Calibri" w:cs="Calibri"/>
          <w:spacing w:val="-2"/>
          <w:w w:val="110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10"/>
          <w:sz w:val="21"/>
          <w:szCs w:val="21"/>
        </w:rPr>
        <w:t>n</w:t>
      </w:r>
      <w:r>
        <w:rPr>
          <w:rFonts w:ascii="Calibri" w:eastAsia="Calibri" w:hAnsi="Calibri" w:cs="Calibri"/>
          <w:w w:val="110"/>
          <w:sz w:val="21"/>
          <w:szCs w:val="21"/>
        </w:rPr>
        <w:t>,</w:t>
      </w:r>
      <w:r>
        <w:rPr>
          <w:rFonts w:ascii="Calibri" w:eastAsia="Calibri" w:hAnsi="Calibri" w:cs="Calibri"/>
          <w:spacing w:val="-8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ar</w:t>
      </w:r>
      <w:r>
        <w:rPr>
          <w:rFonts w:ascii="Calibri" w:eastAsia="Calibri" w:hAnsi="Calibri" w:cs="Calibri"/>
          <w:spacing w:val="-2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3"/>
          <w:sz w:val="21"/>
          <w:szCs w:val="21"/>
        </w:rPr>
        <w:t>c</w:t>
      </w:r>
      <w:r>
        <w:rPr>
          <w:rFonts w:ascii="Calibri" w:eastAsia="Calibri" w:hAnsi="Calibri" w:cs="Calibri"/>
          <w:sz w:val="21"/>
          <w:szCs w:val="21"/>
        </w:rPr>
        <w:t>le,</w:t>
      </w:r>
      <w:r>
        <w:rPr>
          <w:rFonts w:ascii="Calibri" w:eastAsia="Calibri" w:hAnsi="Calibri" w:cs="Calibri"/>
          <w:spacing w:val="4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9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1DB03EB9" w14:textId="77777777" w:rsidR="00CF7491" w:rsidRDefault="00000000">
      <w:pPr>
        <w:spacing w:before="43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as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i</w:t>
      </w:r>
      <w:r>
        <w:rPr>
          <w:rFonts w:ascii="Calibri" w:eastAsia="Calibri" w:hAnsi="Calibri" w:cs="Calibri"/>
          <w:w w:val="107"/>
          <w:sz w:val="21"/>
          <w:szCs w:val="21"/>
        </w:rPr>
        <w:t>swa</w:t>
      </w:r>
      <w:r>
        <w:rPr>
          <w:rFonts w:ascii="Calibri" w:eastAsia="Calibri" w:hAnsi="Calibri" w:cs="Calibri"/>
          <w:spacing w:val="-5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 xml:space="preserve">uat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av</w:t>
      </w:r>
      <w:r>
        <w:rPr>
          <w:rFonts w:ascii="Calibri" w:eastAsia="Calibri" w:hAnsi="Calibri" w:cs="Calibri"/>
          <w:spacing w:val="-2"/>
          <w:sz w:val="21"/>
          <w:szCs w:val="21"/>
        </w:rPr>
        <w:t>ig</w:t>
      </w:r>
      <w:r>
        <w:rPr>
          <w:rFonts w:ascii="Calibri" w:eastAsia="Calibri" w:hAnsi="Calibri" w:cs="Calibri"/>
          <w:sz w:val="21"/>
          <w:szCs w:val="21"/>
        </w:rPr>
        <w:t xml:space="preserve">asi 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t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rh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l</w:t>
      </w:r>
      <w:r>
        <w:rPr>
          <w:rFonts w:ascii="Calibri" w:eastAsia="Calibri" w:hAnsi="Calibri" w:cs="Calibri"/>
          <w:w w:val="106"/>
          <w:sz w:val="21"/>
          <w:szCs w:val="21"/>
        </w:rPr>
        <w:t>am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7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en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gg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k</w:t>
      </w:r>
      <w:r>
        <w:rPr>
          <w:rFonts w:ascii="Calibri" w:eastAsia="Calibri" w:hAnsi="Calibri" w:cs="Calibri"/>
          <w:w w:val="106"/>
          <w:sz w:val="21"/>
          <w:szCs w:val="21"/>
        </w:rPr>
        <w:t>an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&lt;a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99"/>
          <w:sz w:val="21"/>
          <w:szCs w:val="21"/>
        </w:rPr>
        <w:t>f</w:t>
      </w:r>
      <w:r>
        <w:rPr>
          <w:rFonts w:ascii="Calibri" w:eastAsia="Calibri" w:hAnsi="Calibri" w:cs="Calibri"/>
          <w:w w:val="101"/>
          <w:sz w:val="21"/>
          <w:szCs w:val="21"/>
        </w:rPr>
        <w:t>=</w:t>
      </w:r>
      <w:r>
        <w:rPr>
          <w:rFonts w:ascii="Calibri" w:eastAsia="Calibri" w:hAnsi="Calibri" w:cs="Calibri"/>
          <w:spacing w:val="1"/>
          <w:w w:val="101"/>
          <w:sz w:val="21"/>
          <w:szCs w:val="21"/>
        </w:rPr>
        <w:t>"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  <w:r>
        <w:rPr>
          <w:rFonts w:ascii="Calibri" w:eastAsia="Calibri" w:hAnsi="Calibri" w:cs="Calibri"/>
          <w:spacing w:val="-1"/>
          <w:w w:val="113"/>
          <w:sz w:val="21"/>
          <w:szCs w:val="21"/>
        </w:rPr>
        <w:t>.</w:t>
      </w:r>
      <w:r>
        <w:rPr>
          <w:rFonts w:ascii="Calibri" w:eastAsia="Calibri" w:hAnsi="Calibri" w:cs="Calibri"/>
          <w:spacing w:val="-3"/>
          <w:w w:val="113"/>
          <w:sz w:val="21"/>
          <w:szCs w:val="21"/>
        </w:rPr>
        <w:t>.</w:t>
      </w:r>
      <w:r>
        <w:rPr>
          <w:rFonts w:ascii="Calibri" w:eastAsia="Calibri" w:hAnsi="Calibri" w:cs="Calibri"/>
          <w:spacing w:val="-1"/>
          <w:w w:val="92"/>
          <w:sz w:val="21"/>
          <w:szCs w:val="21"/>
        </w:rPr>
        <w:t>"</w:t>
      </w:r>
      <w:r>
        <w:rPr>
          <w:rFonts w:ascii="Calibri" w:eastAsia="Calibri" w:hAnsi="Calibri" w:cs="Calibri"/>
          <w:w w:val="109"/>
          <w:sz w:val="21"/>
          <w:szCs w:val="21"/>
        </w:rPr>
        <w:t>&gt;.</w:t>
      </w:r>
    </w:p>
    <w:p w14:paraId="0D62FE60" w14:textId="77777777" w:rsidR="00CF7491" w:rsidRDefault="00000000">
      <w:pPr>
        <w:spacing w:before="46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as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i</w:t>
      </w:r>
      <w:r>
        <w:rPr>
          <w:rFonts w:ascii="Calibri" w:eastAsia="Calibri" w:hAnsi="Calibri" w:cs="Calibri"/>
          <w:w w:val="107"/>
          <w:sz w:val="21"/>
          <w:szCs w:val="21"/>
        </w:rPr>
        <w:t>swa</w:t>
      </w:r>
      <w:r>
        <w:rPr>
          <w:rFonts w:ascii="Calibri" w:eastAsia="Calibri" w:hAnsi="Calibri" w:cs="Calibri"/>
          <w:spacing w:val="-5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 xml:space="preserve">uat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gg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k</w:t>
      </w:r>
      <w:r>
        <w:rPr>
          <w:rFonts w:ascii="Calibri" w:eastAsia="Calibri" w:hAnsi="Calibri" w:cs="Calibri"/>
          <w:w w:val="106"/>
          <w:sz w:val="21"/>
          <w:szCs w:val="21"/>
        </w:rPr>
        <w:t>an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le,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y,</w:t>
      </w:r>
      <w:r>
        <w:rPr>
          <w:rFonts w:ascii="Calibri" w:eastAsia="Calibri" w:hAnsi="Calibri" w:cs="Calibri"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-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d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29C56113" w14:textId="77777777" w:rsidR="00CF7491" w:rsidRDefault="00000000">
      <w:pPr>
        <w:spacing w:before="46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as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i</w:t>
      </w:r>
      <w:r>
        <w:rPr>
          <w:rFonts w:ascii="Calibri" w:eastAsia="Calibri" w:hAnsi="Calibri" w:cs="Calibri"/>
          <w:w w:val="107"/>
          <w:sz w:val="21"/>
          <w:szCs w:val="21"/>
        </w:rPr>
        <w:t>swa</w:t>
      </w:r>
      <w:r>
        <w:rPr>
          <w:rFonts w:ascii="Calibri" w:eastAsia="Calibri" w:hAnsi="Calibri" w:cs="Calibri"/>
          <w:spacing w:val="-5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 xml:space="preserve">uat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en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g</w:t>
      </w:r>
      <w:r>
        <w:rPr>
          <w:rFonts w:ascii="Calibri" w:eastAsia="Calibri" w:hAnsi="Calibri" w:cs="Calibri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n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ka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3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m,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la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l,</w:t>
      </w:r>
      <w:r>
        <w:rPr>
          <w:rFonts w:ascii="Calibri" w:eastAsia="Calibri" w:hAnsi="Calibri" w:cs="Calibri"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2"/>
          <w:sz w:val="21"/>
          <w:szCs w:val="21"/>
        </w:rPr>
        <w:t>sel</w:t>
      </w:r>
      <w:r>
        <w:rPr>
          <w:rFonts w:ascii="Calibri" w:eastAsia="Calibri" w:hAnsi="Calibri" w:cs="Calibri"/>
          <w:spacing w:val="-1"/>
          <w:w w:val="112"/>
          <w:sz w:val="21"/>
          <w:szCs w:val="21"/>
        </w:rPr>
        <w:t>e</w:t>
      </w:r>
      <w:r>
        <w:rPr>
          <w:rFonts w:ascii="Calibri" w:eastAsia="Calibri" w:hAnsi="Calibri" w:cs="Calibri"/>
          <w:w w:val="112"/>
          <w:sz w:val="21"/>
          <w:szCs w:val="21"/>
        </w:rPr>
        <w:t>c</w:t>
      </w:r>
      <w:r>
        <w:rPr>
          <w:rFonts w:ascii="Calibri" w:eastAsia="Calibri" w:hAnsi="Calibri" w:cs="Calibri"/>
          <w:spacing w:val="-2"/>
          <w:w w:val="112"/>
          <w:sz w:val="21"/>
          <w:szCs w:val="21"/>
        </w:rPr>
        <w:t>t</w:t>
      </w:r>
      <w:r>
        <w:rPr>
          <w:rFonts w:ascii="Calibri" w:eastAsia="Calibri" w:hAnsi="Calibri" w:cs="Calibri"/>
          <w:w w:val="112"/>
          <w:sz w:val="21"/>
          <w:szCs w:val="21"/>
        </w:rPr>
        <w:t>,</w:t>
      </w:r>
      <w:r>
        <w:rPr>
          <w:rFonts w:ascii="Calibri" w:eastAsia="Calibri" w:hAnsi="Calibri" w:cs="Calibri"/>
          <w:spacing w:val="-11"/>
          <w:w w:val="1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pt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on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tt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1429D239" w14:textId="77777777" w:rsidR="00CF7491" w:rsidRDefault="00000000">
      <w:pPr>
        <w:spacing w:before="43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as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i</w:t>
      </w:r>
      <w:r>
        <w:rPr>
          <w:rFonts w:ascii="Calibri" w:eastAsia="Calibri" w:hAnsi="Calibri" w:cs="Calibri"/>
          <w:w w:val="106"/>
          <w:sz w:val="21"/>
          <w:szCs w:val="21"/>
        </w:rPr>
        <w:t>swa</w:t>
      </w:r>
      <w:r>
        <w:rPr>
          <w:rFonts w:ascii="Calibri" w:eastAsia="Calibri" w:hAnsi="Calibri" w:cs="Calibri"/>
          <w:spacing w:val="5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m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ami</w:t>
      </w:r>
      <w:r>
        <w:rPr>
          <w:rFonts w:ascii="Calibri" w:eastAsia="Calibri" w:hAnsi="Calibri" w:cs="Calibri"/>
          <w:spacing w:val="6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pe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r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bed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id</w:t>
      </w:r>
      <w:r>
        <w:rPr>
          <w:rFonts w:ascii="Calibri" w:eastAsia="Calibri" w:hAnsi="Calibri" w:cs="Calibri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ame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se</w:t>
      </w:r>
      <w:r>
        <w:rPr>
          <w:rFonts w:ascii="Calibri" w:eastAsia="Calibri" w:hAnsi="Calibri" w:cs="Calibri"/>
          <w:spacing w:val="-1"/>
          <w:sz w:val="21"/>
          <w:szCs w:val="21"/>
        </w:rPr>
        <w:t>rt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si</w:t>
      </w:r>
      <w:r>
        <w:rPr>
          <w:rFonts w:ascii="Calibri" w:eastAsia="Calibri" w:hAnsi="Calibri" w:cs="Calibri"/>
          <w:spacing w:val="3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req</w:t>
      </w:r>
      <w:r>
        <w:rPr>
          <w:rFonts w:ascii="Calibri" w:eastAsia="Calibri" w:hAnsi="Calibri" w:cs="Calibri"/>
          <w:sz w:val="21"/>
          <w:szCs w:val="21"/>
        </w:rPr>
        <w:t>ui</w:t>
      </w:r>
      <w:r>
        <w:rPr>
          <w:rFonts w:ascii="Calibri" w:eastAsia="Calibri" w:hAnsi="Calibri" w:cs="Calibri"/>
          <w:spacing w:val="-1"/>
          <w:sz w:val="21"/>
          <w:szCs w:val="21"/>
        </w:rPr>
        <w:t>red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m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x.</w:t>
      </w:r>
    </w:p>
    <w:p w14:paraId="237290A7" w14:textId="77777777" w:rsidR="00CF7491" w:rsidRDefault="00CF7491">
      <w:pPr>
        <w:spacing w:line="120" w:lineRule="exact"/>
        <w:rPr>
          <w:sz w:val="12"/>
          <w:szCs w:val="12"/>
        </w:rPr>
      </w:pPr>
    </w:p>
    <w:p w14:paraId="7D241621" w14:textId="77777777" w:rsidR="00CF7491" w:rsidRDefault="00CF7491">
      <w:pPr>
        <w:spacing w:line="200" w:lineRule="exact"/>
      </w:pPr>
    </w:p>
    <w:p w14:paraId="6C71EA6B" w14:textId="77777777" w:rsidR="00CF7491" w:rsidRDefault="00CF7491">
      <w:pPr>
        <w:spacing w:line="200" w:lineRule="exact"/>
      </w:pPr>
    </w:p>
    <w:p w14:paraId="693B0394" w14:textId="77777777" w:rsidR="00CF7491" w:rsidRDefault="00000000">
      <w:pPr>
        <w:ind w:left="156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365F91"/>
          <w:sz w:val="32"/>
          <w:szCs w:val="32"/>
        </w:rPr>
        <w:t>C.</w:t>
      </w:r>
      <w:r>
        <w:rPr>
          <w:rFonts w:ascii="Calibri" w:eastAsia="Calibri" w:hAnsi="Calibri" w:cs="Calibri"/>
          <w:b/>
          <w:color w:val="365F91"/>
          <w:spacing w:val="-3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S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L</w:t>
      </w:r>
      <w:r>
        <w:rPr>
          <w:rFonts w:ascii="Calibri" w:eastAsia="Calibri" w:hAnsi="Calibri" w:cs="Calibri"/>
          <w:b/>
          <w:color w:val="365F91"/>
          <w:spacing w:val="-8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AK</w:t>
      </w:r>
      <w:r>
        <w:rPr>
          <w:rFonts w:ascii="Calibri" w:eastAsia="Calibri" w:hAnsi="Calibri" w:cs="Calibri"/>
          <w:b/>
          <w:color w:val="365F91"/>
          <w:spacing w:val="3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365F91"/>
          <w:spacing w:val="-8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Y</w:t>
      </w:r>
      <w:r>
        <w:rPr>
          <w:rFonts w:ascii="Calibri" w:eastAsia="Calibri" w:hAnsi="Calibri" w:cs="Calibri"/>
          <w:b/>
          <w:color w:val="365F91"/>
          <w:spacing w:val="3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NG</w:t>
      </w:r>
      <w:r>
        <w:rPr>
          <w:rFonts w:ascii="Calibri" w:eastAsia="Calibri" w:hAnsi="Calibri" w:cs="Calibri"/>
          <w:b/>
          <w:color w:val="365F91"/>
          <w:spacing w:val="-7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RUS</w:t>
      </w:r>
      <w:r>
        <w:rPr>
          <w:rFonts w:ascii="Calibri" w:eastAsia="Calibri" w:hAnsi="Calibri" w:cs="Calibri"/>
          <w:b/>
          <w:color w:val="365F91"/>
          <w:spacing w:val="-9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D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CA</w:t>
      </w:r>
      <w:r>
        <w:rPr>
          <w:rFonts w:ascii="Calibri" w:eastAsia="Calibri" w:hAnsi="Calibri" w:cs="Calibri"/>
          <w:b/>
          <w:color w:val="365F91"/>
          <w:spacing w:val="3"/>
          <w:sz w:val="32"/>
          <w:szCs w:val="32"/>
        </w:rPr>
        <w:t>P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I</w:t>
      </w:r>
    </w:p>
    <w:p w14:paraId="18053696" w14:textId="77777777" w:rsidR="00CF7491" w:rsidRDefault="00000000">
      <w:pPr>
        <w:spacing w:before="57" w:line="240" w:lineRule="exact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ir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p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ra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t</w:t>
      </w:r>
      <w:r>
        <w:rPr>
          <w:rFonts w:ascii="Calibri" w:eastAsia="Calibri" w:hAnsi="Calibri" w:cs="Calibri"/>
          <w:w w:val="106"/>
          <w:sz w:val="21"/>
          <w:szCs w:val="21"/>
        </w:rPr>
        <w:t>ikum,</w:t>
      </w:r>
      <w:r>
        <w:rPr>
          <w:rFonts w:ascii="Calibri" w:eastAsia="Calibri" w:hAnsi="Calibri" w:cs="Calibri"/>
          <w:spacing w:val="-6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j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ee</w:t>
      </w:r>
      <w:r>
        <w:rPr>
          <w:rFonts w:ascii="Calibri" w:eastAsia="Calibri" w:hAnsi="Calibri" w:cs="Calibri"/>
          <w:w w:val="106"/>
          <w:sz w:val="21"/>
          <w:szCs w:val="21"/>
        </w:rPr>
        <w:t>t-01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us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mil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ki</w:t>
      </w:r>
      <w:r>
        <w:rPr>
          <w:rFonts w:ascii="Calibri" w:eastAsia="Calibri" w:hAnsi="Calibri" w:cs="Calibri"/>
          <w:spacing w:val="4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tr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ur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04"/>
          <w:sz w:val="21"/>
          <w:szCs w:val="21"/>
        </w:rPr>
        <w:t>iku</w:t>
      </w:r>
      <w:r>
        <w:rPr>
          <w:rFonts w:ascii="Calibri" w:eastAsia="Calibri" w:hAnsi="Calibri" w:cs="Calibri"/>
          <w:spacing w:val="-1"/>
          <w:w w:val="104"/>
          <w:sz w:val="21"/>
          <w:szCs w:val="21"/>
        </w:rPr>
        <w:t>t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</w:p>
    <w:p w14:paraId="1B0BC899" w14:textId="77777777" w:rsidR="00CF7491" w:rsidRDefault="00CF7491">
      <w:pPr>
        <w:spacing w:before="1" w:line="220" w:lineRule="exact"/>
        <w:rPr>
          <w:sz w:val="22"/>
          <w:szCs w:val="22"/>
        </w:rPr>
      </w:pPr>
    </w:p>
    <w:p w14:paraId="2E1B6096" w14:textId="77777777" w:rsidR="00CF7491" w:rsidRDefault="00000000">
      <w:pPr>
        <w:spacing w:before="29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jobsh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et-</w:t>
      </w:r>
      <w:r>
        <w:rPr>
          <w:rFonts w:ascii="Consolas" w:eastAsia="Consolas" w:hAnsi="Consolas" w:cs="Consolas"/>
          <w:spacing w:val="2"/>
          <w:sz w:val="18"/>
          <w:szCs w:val="18"/>
        </w:rPr>
        <w:t>0</w:t>
      </w:r>
      <w:r>
        <w:rPr>
          <w:rFonts w:ascii="Consolas" w:eastAsia="Consolas" w:hAnsi="Consolas" w:cs="Consolas"/>
          <w:spacing w:val="-1"/>
          <w:sz w:val="18"/>
          <w:szCs w:val="18"/>
        </w:rPr>
        <w:t>1</w:t>
      </w:r>
      <w:r>
        <w:rPr>
          <w:rFonts w:ascii="Consolas" w:eastAsia="Consolas" w:hAnsi="Consolas" w:cs="Consolas"/>
          <w:sz w:val="18"/>
          <w:szCs w:val="18"/>
        </w:rPr>
        <w:t>/</w:t>
      </w:r>
    </w:p>
    <w:p w14:paraId="6B552D83" w14:textId="77777777" w:rsidR="00CF7491" w:rsidRDefault="00000000">
      <w:pPr>
        <w:spacing w:before="31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├─</w:t>
      </w:r>
      <w:r>
        <w:rPr>
          <w:rFonts w:ascii="Consolas" w:eastAsia="Consolas" w:hAnsi="Consolas" w:cs="Consolas"/>
          <w:sz w:val="18"/>
          <w:szCs w:val="18"/>
        </w:rPr>
        <w:t xml:space="preserve">─ </w:t>
      </w:r>
      <w:r>
        <w:rPr>
          <w:rFonts w:ascii="Consolas" w:eastAsia="Consolas" w:hAnsi="Consolas" w:cs="Consolas"/>
          <w:spacing w:val="-1"/>
          <w:sz w:val="18"/>
          <w:szCs w:val="18"/>
        </w:rPr>
        <w:t>i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dex</w:t>
      </w:r>
      <w:r>
        <w:rPr>
          <w:rFonts w:ascii="Consolas" w:eastAsia="Consolas" w:hAnsi="Consolas" w:cs="Consolas"/>
          <w:spacing w:val="2"/>
          <w:sz w:val="18"/>
          <w:szCs w:val="18"/>
        </w:rPr>
        <w:t>.</w:t>
      </w:r>
      <w:r>
        <w:rPr>
          <w:rFonts w:ascii="Consolas" w:eastAsia="Consolas" w:hAnsi="Consolas" w:cs="Consolas"/>
          <w:spacing w:val="-1"/>
          <w:sz w:val="18"/>
          <w:szCs w:val="18"/>
        </w:rPr>
        <w:t>htm</w:t>
      </w:r>
      <w:r>
        <w:rPr>
          <w:rFonts w:ascii="Consolas" w:eastAsia="Consolas" w:hAnsi="Consolas" w:cs="Consolas"/>
          <w:sz w:val="18"/>
          <w:szCs w:val="18"/>
        </w:rPr>
        <w:t>l</w:t>
      </w:r>
    </w:p>
    <w:p w14:paraId="3DBFDE52" w14:textId="77777777" w:rsidR="00CF7491" w:rsidRDefault="00000000">
      <w:pPr>
        <w:spacing w:before="31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├─</w:t>
      </w:r>
      <w:r>
        <w:rPr>
          <w:rFonts w:ascii="Consolas" w:eastAsia="Consolas" w:hAnsi="Consolas" w:cs="Consolas"/>
          <w:sz w:val="18"/>
          <w:szCs w:val="18"/>
        </w:rPr>
        <w:t xml:space="preserve">─ </w:t>
      </w:r>
      <w:r>
        <w:rPr>
          <w:rFonts w:ascii="Consolas" w:eastAsia="Consolas" w:hAnsi="Consolas" w:cs="Consolas"/>
          <w:spacing w:val="-1"/>
          <w:sz w:val="18"/>
          <w:szCs w:val="18"/>
        </w:rPr>
        <w:t>b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ku</w:t>
      </w:r>
      <w:r>
        <w:rPr>
          <w:rFonts w:ascii="Consolas" w:eastAsia="Consolas" w:hAnsi="Consolas" w:cs="Consolas"/>
          <w:sz w:val="18"/>
          <w:szCs w:val="18"/>
        </w:rPr>
        <w:t>/</w:t>
      </w:r>
    </w:p>
    <w:p w14:paraId="04C0C0A4" w14:textId="77777777" w:rsidR="00CF7491" w:rsidRDefault="00000000">
      <w:pPr>
        <w:spacing w:before="31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r>
        <w:rPr>
          <w:rFonts w:ascii="Consolas" w:eastAsia="Consolas" w:hAnsi="Consolas" w:cs="Consolas"/>
          <w:spacing w:val="97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├</w:t>
      </w:r>
      <w:r>
        <w:rPr>
          <w:rFonts w:ascii="Consolas" w:eastAsia="Consolas" w:hAnsi="Consolas" w:cs="Consolas"/>
          <w:spacing w:val="2"/>
          <w:sz w:val="18"/>
          <w:szCs w:val="18"/>
        </w:rPr>
        <w:t>─</w:t>
      </w:r>
      <w:r>
        <w:rPr>
          <w:rFonts w:ascii="Consolas" w:eastAsia="Consolas" w:hAnsi="Consolas" w:cs="Consolas"/>
          <w:sz w:val="18"/>
          <w:szCs w:val="18"/>
        </w:rPr>
        <w:t xml:space="preserve">─ </w:t>
      </w:r>
      <w:r>
        <w:rPr>
          <w:rFonts w:ascii="Consolas" w:eastAsia="Consolas" w:hAnsi="Consolas" w:cs="Consolas"/>
          <w:spacing w:val="-1"/>
          <w:sz w:val="18"/>
          <w:szCs w:val="18"/>
        </w:rPr>
        <w:t>l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st.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tm</w:t>
      </w:r>
      <w:r>
        <w:rPr>
          <w:rFonts w:ascii="Consolas" w:eastAsia="Consolas" w:hAnsi="Consolas" w:cs="Consolas"/>
          <w:sz w:val="18"/>
          <w:szCs w:val="18"/>
        </w:rPr>
        <w:t>l</w:t>
      </w:r>
    </w:p>
    <w:p w14:paraId="71AB06AD" w14:textId="77777777" w:rsidR="00CF7491" w:rsidRDefault="00000000">
      <w:pPr>
        <w:spacing w:before="32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r>
        <w:rPr>
          <w:rFonts w:ascii="Consolas" w:eastAsia="Consolas" w:hAnsi="Consolas" w:cs="Consolas"/>
          <w:spacing w:val="97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└</w:t>
      </w:r>
      <w:r>
        <w:rPr>
          <w:rFonts w:ascii="Consolas" w:eastAsia="Consolas" w:hAnsi="Consolas" w:cs="Consolas"/>
          <w:spacing w:val="2"/>
          <w:sz w:val="18"/>
          <w:szCs w:val="18"/>
        </w:rPr>
        <w:t>─</w:t>
      </w:r>
      <w:r>
        <w:rPr>
          <w:rFonts w:ascii="Consolas" w:eastAsia="Consolas" w:hAnsi="Consolas" w:cs="Consolas"/>
          <w:sz w:val="18"/>
          <w:szCs w:val="18"/>
        </w:rPr>
        <w:t xml:space="preserve">─ 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mba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.ht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z w:val="18"/>
          <w:szCs w:val="18"/>
        </w:rPr>
        <w:t>l</w:t>
      </w:r>
    </w:p>
    <w:p w14:paraId="492C1667" w14:textId="77777777" w:rsidR="00CF7491" w:rsidRDefault="00000000">
      <w:pPr>
        <w:spacing w:before="31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├─</w:t>
      </w:r>
      <w:r>
        <w:rPr>
          <w:rFonts w:ascii="Consolas" w:eastAsia="Consolas" w:hAnsi="Consolas" w:cs="Consolas"/>
          <w:sz w:val="18"/>
          <w:szCs w:val="18"/>
        </w:rPr>
        <w:t xml:space="preserve">─ </w:t>
      </w:r>
      <w:r>
        <w:rPr>
          <w:rFonts w:ascii="Consolas" w:eastAsia="Consolas" w:hAnsi="Consolas" w:cs="Consolas"/>
          <w:spacing w:val="-1"/>
          <w:sz w:val="18"/>
          <w:szCs w:val="18"/>
        </w:rPr>
        <w:t>a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ggo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/</w:t>
      </w:r>
    </w:p>
    <w:p w14:paraId="3B645B7D" w14:textId="77777777" w:rsidR="00CF7491" w:rsidRDefault="00000000">
      <w:pPr>
        <w:spacing w:before="31"/>
        <w:ind w:left="517" w:right="7489"/>
        <w:jc w:val="center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├</w:t>
      </w:r>
      <w:r>
        <w:rPr>
          <w:rFonts w:ascii="Consolas" w:eastAsia="Consolas" w:hAnsi="Consolas" w:cs="Consolas"/>
          <w:spacing w:val="2"/>
          <w:sz w:val="18"/>
          <w:szCs w:val="18"/>
        </w:rPr>
        <w:t>─</w:t>
      </w:r>
      <w:r>
        <w:rPr>
          <w:rFonts w:ascii="Consolas" w:eastAsia="Consolas" w:hAnsi="Consolas" w:cs="Consolas"/>
          <w:sz w:val="18"/>
          <w:szCs w:val="18"/>
        </w:rPr>
        <w:t xml:space="preserve">─ </w:t>
      </w:r>
      <w:r>
        <w:rPr>
          <w:rFonts w:ascii="Consolas" w:eastAsia="Consolas" w:hAnsi="Consolas" w:cs="Consolas"/>
          <w:spacing w:val="-1"/>
          <w:sz w:val="18"/>
          <w:szCs w:val="18"/>
        </w:rPr>
        <w:t>l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st.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tm</w:t>
      </w:r>
      <w:r>
        <w:rPr>
          <w:rFonts w:ascii="Consolas" w:eastAsia="Consolas" w:hAnsi="Consolas" w:cs="Consolas"/>
          <w:sz w:val="18"/>
          <w:szCs w:val="18"/>
        </w:rPr>
        <w:t>l</w:t>
      </w:r>
    </w:p>
    <w:p w14:paraId="14169DBC" w14:textId="77777777" w:rsidR="00CF7491" w:rsidRDefault="00000000">
      <w:pPr>
        <w:spacing w:before="31"/>
        <w:ind w:left="55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└</w:t>
      </w:r>
      <w:r>
        <w:rPr>
          <w:rFonts w:ascii="Consolas" w:eastAsia="Consolas" w:hAnsi="Consolas" w:cs="Consolas"/>
          <w:spacing w:val="2"/>
          <w:sz w:val="18"/>
          <w:szCs w:val="18"/>
        </w:rPr>
        <w:t>─</w:t>
      </w:r>
      <w:r>
        <w:rPr>
          <w:rFonts w:ascii="Consolas" w:eastAsia="Consolas" w:hAnsi="Consolas" w:cs="Consolas"/>
          <w:sz w:val="18"/>
          <w:szCs w:val="18"/>
        </w:rPr>
        <w:t xml:space="preserve">─ 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mba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.ht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z w:val="18"/>
          <w:szCs w:val="18"/>
        </w:rPr>
        <w:t>l</w:t>
      </w:r>
    </w:p>
    <w:p w14:paraId="42ADE82C" w14:textId="77777777" w:rsidR="00CF7491" w:rsidRDefault="00CF7491">
      <w:pPr>
        <w:spacing w:line="200" w:lineRule="exact"/>
      </w:pPr>
    </w:p>
    <w:p w14:paraId="24B0C6A3" w14:textId="77777777" w:rsidR="00CF7491" w:rsidRDefault="00CF7491">
      <w:pPr>
        <w:spacing w:before="19" w:line="280" w:lineRule="exact"/>
        <w:rPr>
          <w:sz w:val="28"/>
          <w:szCs w:val="28"/>
        </w:rPr>
      </w:pPr>
    </w:p>
    <w:p w14:paraId="2CC12F36" w14:textId="77777777" w:rsidR="00CF7491" w:rsidRDefault="00000000">
      <w:pPr>
        <w:spacing w:before="18"/>
        <w:ind w:left="26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pacing w:val="1"/>
          <w:sz w:val="21"/>
          <w:szCs w:val="21"/>
        </w:rPr>
        <w:t>T</w:t>
      </w:r>
      <w:r>
        <w:rPr>
          <w:rFonts w:ascii="Calibri" w:eastAsia="Calibri" w:hAnsi="Calibri" w:cs="Calibri"/>
          <w:b/>
          <w:spacing w:val="-1"/>
          <w:sz w:val="21"/>
          <w:szCs w:val="21"/>
        </w:rPr>
        <w:t>a</w:t>
      </w:r>
      <w:r>
        <w:rPr>
          <w:rFonts w:ascii="Calibri" w:eastAsia="Calibri" w:hAnsi="Calibri" w:cs="Calibri"/>
          <w:b/>
          <w:spacing w:val="1"/>
          <w:sz w:val="21"/>
          <w:szCs w:val="21"/>
        </w:rPr>
        <w:t>r</w:t>
      </w:r>
      <w:r>
        <w:rPr>
          <w:rFonts w:ascii="Calibri" w:eastAsia="Calibri" w:hAnsi="Calibri" w:cs="Calibri"/>
          <w:b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b/>
          <w:sz w:val="21"/>
          <w:szCs w:val="21"/>
        </w:rPr>
        <w:t>et</w:t>
      </w:r>
      <w:r>
        <w:rPr>
          <w:rFonts w:ascii="Calibri" w:eastAsia="Calibri" w:hAnsi="Calibri" w:cs="Calibri"/>
          <w:b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spacing w:val="-1"/>
          <w:w w:val="130"/>
          <w:sz w:val="21"/>
          <w:szCs w:val="21"/>
        </w:rPr>
        <w:t>s</w:t>
      </w:r>
      <w:r>
        <w:rPr>
          <w:rFonts w:ascii="Calibri" w:eastAsia="Calibri" w:hAnsi="Calibri" w:cs="Calibri"/>
          <w:b/>
          <w:spacing w:val="-2"/>
          <w:w w:val="111"/>
          <w:sz w:val="21"/>
          <w:szCs w:val="21"/>
        </w:rPr>
        <w:t>e</w:t>
      </w:r>
      <w:r>
        <w:rPr>
          <w:rFonts w:ascii="Calibri" w:eastAsia="Calibri" w:hAnsi="Calibri" w:cs="Calibri"/>
          <w:b/>
          <w:spacing w:val="1"/>
          <w:w w:val="109"/>
          <w:sz w:val="21"/>
          <w:szCs w:val="21"/>
        </w:rPr>
        <w:t>d</w:t>
      </w:r>
      <w:r>
        <w:rPr>
          <w:rFonts w:ascii="Calibri" w:eastAsia="Calibri" w:hAnsi="Calibri" w:cs="Calibri"/>
          <w:b/>
          <w:spacing w:val="-2"/>
          <w:w w:val="111"/>
          <w:sz w:val="21"/>
          <w:szCs w:val="21"/>
        </w:rPr>
        <w:t>e</w:t>
      </w:r>
      <w:r>
        <w:rPr>
          <w:rFonts w:ascii="Calibri" w:eastAsia="Calibri" w:hAnsi="Calibri" w:cs="Calibri"/>
          <w:b/>
          <w:spacing w:val="1"/>
          <w:w w:val="104"/>
          <w:sz w:val="21"/>
          <w:szCs w:val="21"/>
        </w:rPr>
        <w:t>r</w:t>
      </w:r>
      <w:r>
        <w:rPr>
          <w:rFonts w:ascii="Calibri" w:eastAsia="Calibri" w:hAnsi="Calibri" w:cs="Calibri"/>
          <w:b/>
          <w:spacing w:val="-2"/>
          <w:w w:val="108"/>
          <w:sz w:val="21"/>
          <w:szCs w:val="21"/>
        </w:rPr>
        <w:t>h</w:t>
      </w:r>
      <w:r>
        <w:rPr>
          <w:rFonts w:ascii="Calibri" w:eastAsia="Calibri" w:hAnsi="Calibri" w:cs="Calibri"/>
          <w:b/>
          <w:spacing w:val="1"/>
          <w:w w:val="112"/>
          <w:sz w:val="21"/>
          <w:szCs w:val="21"/>
        </w:rPr>
        <w:t>a</w:t>
      </w:r>
      <w:r>
        <w:rPr>
          <w:rFonts w:ascii="Calibri" w:eastAsia="Calibri" w:hAnsi="Calibri" w:cs="Calibri"/>
          <w:b/>
          <w:spacing w:val="-2"/>
          <w:w w:val="108"/>
          <w:sz w:val="21"/>
          <w:szCs w:val="21"/>
        </w:rPr>
        <w:t>n</w:t>
      </w:r>
      <w:r>
        <w:rPr>
          <w:rFonts w:ascii="Calibri" w:eastAsia="Calibri" w:hAnsi="Calibri" w:cs="Calibri"/>
          <w:b/>
          <w:w w:val="112"/>
          <w:sz w:val="21"/>
          <w:szCs w:val="21"/>
        </w:rPr>
        <w:t>a</w:t>
      </w:r>
    </w:p>
    <w:p w14:paraId="0A3CF5D9" w14:textId="77777777" w:rsidR="00CF7491" w:rsidRDefault="00000000">
      <w:pPr>
        <w:spacing w:before="39" w:line="276" w:lineRule="auto"/>
        <w:ind w:left="264" w:right="75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Jika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sem</w:t>
      </w:r>
      <w:r>
        <w:rPr>
          <w:rFonts w:ascii="Calibri" w:eastAsia="Calibri" w:hAnsi="Calibri" w:cs="Calibri"/>
          <w:spacing w:val="-3"/>
          <w:w w:val="110"/>
          <w:sz w:val="21"/>
          <w:szCs w:val="21"/>
        </w:rPr>
        <w:t>u</w:t>
      </w:r>
      <w:r>
        <w:rPr>
          <w:rFonts w:ascii="Calibri" w:eastAsia="Calibri" w:hAnsi="Calibri" w:cs="Calibri"/>
          <w:w w:val="110"/>
          <w:sz w:val="21"/>
          <w:szCs w:val="21"/>
        </w:rPr>
        <w:t>a</w:t>
      </w:r>
      <w:r>
        <w:rPr>
          <w:rFonts w:ascii="Calibri" w:eastAsia="Calibri" w:hAnsi="Calibri" w:cs="Calibri"/>
          <w:spacing w:val="-9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ile</w:t>
      </w:r>
      <w:r>
        <w:rPr>
          <w:rFonts w:ascii="Calibri" w:eastAsia="Calibri" w:hAnsi="Calibri" w:cs="Calibri"/>
          <w:spacing w:val="1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11"/>
          <w:sz w:val="21"/>
          <w:szCs w:val="21"/>
        </w:rPr>
        <w:t>s</w:t>
      </w:r>
      <w:r>
        <w:rPr>
          <w:rFonts w:ascii="Calibri" w:eastAsia="Calibri" w:hAnsi="Calibri" w:cs="Calibri"/>
          <w:spacing w:val="-3"/>
          <w:w w:val="111"/>
          <w:sz w:val="21"/>
          <w:szCs w:val="21"/>
        </w:rPr>
        <w:t>e</w:t>
      </w:r>
      <w:r>
        <w:rPr>
          <w:rFonts w:ascii="Calibri" w:eastAsia="Calibri" w:hAnsi="Calibri" w:cs="Calibri"/>
          <w:w w:val="111"/>
          <w:sz w:val="21"/>
          <w:szCs w:val="21"/>
        </w:rPr>
        <w:t>les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1"/>
          <w:sz w:val="21"/>
          <w:szCs w:val="21"/>
        </w:rPr>
        <w:t>i,</w:t>
      </w:r>
      <w:r>
        <w:rPr>
          <w:rFonts w:ascii="Calibri" w:eastAsia="Calibri" w:hAnsi="Calibri" w:cs="Calibri"/>
          <w:spacing w:val="2"/>
          <w:w w:val="11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111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11"/>
          <w:sz w:val="21"/>
          <w:szCs w:val="21"/>
        </w:rPr>
        <w:t>h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1"/>
          <w:sz w:val="21"/>
          <w:szCs w:val="21"/>
        </w:rPr>
        <w:t>si</w:t>
      </w:r>
      <w:r>
        <w:rPr>
          <w:rFonts w:ascii="Calibri" w:eastAsia="Calibri" w:hAnsi="Calibri" w:cs="Calibri"/>
          <w:spacing w:val="1"/>
          <w:w w:val="111"/>
          <w:sz w:val="21"/>
          <w:szCs w:val="21"/>
        </w:rPr>
        <w:t>s</w:t>
      </w:r>
      <w:r>
        <w:rPr>
          <w:rFonts w:ascii="Calibri" w:eastAsia="Calibri" w:hAnsi="Calibri" w:cs="Calibri"/>
          <w:spacing w:val="-3"/>
          <w:w w:val="111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8"/>
          <w:w w:val="111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da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u</w:t>
      </w:r>
      <w:r>
        <w:rPr>
          <w:rFonts w:ascii="Calibri" w:eastAsia="Calibri" w:hAnsi="Calibri" w:cs="Calibri"/>
          <w:w w:val="106"/>
          <w:sz w:val="21"/>
          <w:szCs w:val="21"/>
        </w:rPr>
        <w:t>ka</w:t>
      </w:r>
      <w:r>
        <w:rPr>
          <w:rFonts w:ascii="Calibri" w:eastAsia="Calibri" w:hAnsi="Calibri" w:cs="Calibri"/>
          <w:spacing w:val="4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de</w:t>
      </w:r>
      <w:r>
        <w:rPr>
          <w:rFonts w:ascii="Calibri" w:eastAsia="Calibri" w:hAnsi="Calibri" w:cs="Calibri"/>
          <w:w w:val="106"/>
          <w:sz w:val="21"/>
          <w:szCs w:val="21"/>
        </w:rPr>
        <w:t>x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t</w:t>
      </w:r>
      <w:r>
        <w:rPr>
          <w:rFonts w:ascii="Calibri" w:eastAsia="Calibri" w:hAnsi="Calibri" w:cs="Calibri"/>
          <w:w w:val="106"/>
          <w:sz w:val="21"/>
          <w:szCs w:val="21"/>
        </w:rPr>
        <w:t>ml,</w:t>
      </w:r>
      <w:r>
        <w:rPr>
          <w:rFonts w:ascii="Calibri" w:eastAsia="Calibri" w:hAnsi="Calibri" w:cs="Calibri"/>
          <w:spacing w:val="-5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berp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4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ke</w:t>
      </w:r>
      <w:r>
        <w:rPr>
          <w:rFonts w:ascii="Calibri" w:eastAsia="Calibri" w:hAnsi="Calibri" w:cs="Calibri"/>
          <w:spacing w:val="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h</w:t>
      </w:r>
      <w:r>
        <w:rPr>
          <w:rFonts w:ascii="Calibri" w:eastAsia="Calibri" w:hAnsi="Calibri" w:cs="Calibri"/>
          <w:w w:val="108"/>
          <w:sz w:val="21"/>
          <w:szCs w:val="21"/>
        </w:rPr>
        <w:t>al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ar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9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u</w:t>
      </w:r>
      <w:r>
        <w:rPr>
          <w:rFonts w:ascii="Calibri" w:eastAsia="Calibri" w:hAnsi="Calibri" w:cs="Calibri"/>
          <w:w w:val="109"/>
          <w:sz w:val="21"/>
          <w:szCs w:val="21"/>
        </w:rPr>
        <w:t xml:space="preserve">ku, </w:t>
      </w:r>
      <w:r>
        <w:rPr>
          <w:rFonts w:ascii="Calibri" w:eastAsia="Calibri" w:hAnsi="Calibri" w:cs="Calibri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ku,</w:t>
      </w:r>
      <w:r>
        <w:rPr>
          <w:rFonts w:ascii="Calibri" w:eastAsia="Calibri" w:hAnsi="Calibri" w:cs="Calibri"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ar</w:t>
      </w:r>
      <w:r>
        <w:rPr>
          <w:rFonts w:ascii="Calibri" w:eastAsia="Calibri" w:hAnsi="Calibri" w:cs="Calibri"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a,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4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lui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2"/>
          <w:sz w:val="21"/>
          <w:szCs w:val="21"/>
        </w:rPr>
        <w:t>vi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g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24"/>
          <w:sz w:val="21"/>
          <w:szCs w:val="21"/>
        </w:rPr>
        <w:t>s</w:t>
      </w:r>
      <w:r>
        <w:rPr>
          <w:rFonts w:ascii="Calibri" w:eastAsia="Calibri" w:hAnsi="Calibri" w:cs="Calibri"/>
          <w:w w:val="109"/>
          <w:sz w:val="21"/>
          <w:szCs w:val="21"/>
        </w:rPr>
        <w:t>i.</w:t>
      </w:r>
    </w:p>
    <w:p w14:paraId="5FB04765" w14:textId="77777777" w:rsidR="00CF7491" w:rsidRDefault="00CF7491">
      <w:pPr>
        <w:spacing w:before="3" w:line="180" w:lineRule="exact"/>
        <w:rPr>
          <w:sz w:val="18"/>
          <w:szCs w:val="18"/>
        </w:rPr>
      </w:pPr>
    </w:p>
    <w:p w14:paraId="08AFC510" w14:textId="77777777" w:rsidR="00CF7491" w:rsidRDefault="00CF7491">
      <w:pPr>
        <w:spacing w:line="200" w:lineRule="exact"/>
      </w:pPr>
    </w:p>
    <w:p w14:paraId="5A27A258" w14:textId="77777777" w:rsidR="00CF7491" w:rsidRDefault="00CF7491">
      <w:pPr>
        <w:spacing w:line="200" w:lineRule="exact"/>
      </w:pPr>
    </w:p>
    <w:p w14:paraId="3D8BF843" w14:textId="77777777" w:rsidR="00CF7491" w:rsidRDefault="00CF7491">
      <w:pPr>
        <w:spacing w:line="200" w:lineRule="exact"/>
      </w:pPr>
    </w:p>
    <w:p w14:paraId="3DC00A91" w14:textId="77777777" w:rsidR="00CF7491" w:rsidRDefault="00CF7491">
      <w:pPr>
        <w:spacing w:line="200" w:lineRule="exact"/>
      </w:pPr>
    </w:p>
    <w:p w14:paraId="0B62298E" w14:textId="77777777" w:rsidR="00CF7491" w:rsidRDefault="00000000">
      <w:pPr>
        <w:ind w:left="156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365F91"/>
          <w:sz w:val="32"/>
          <w:szCs w:val="32"/>
        </w:rPr>
        <w:t>D.</w:t>
      </w:r>
      <w:r>
        <w:rPr>
          <w:rFonts w:ascii="Calibri" w:eastAsia="Calibri" w:hAnsi="Calibri" w:cs="Calibri"/>
          <w:b/>
          <w:color w:val="365F91"/>
          <w:spacing w:val="-2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AL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365F91"/>
          <w:spacing w:val="-7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D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pacing w:val="-6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BA</w:t>
      </w:r>
      <w:r>
        <w:rPr>
          <w:rFonts w:ascii="Calibri" w:eastAsia="Calibri" w:hAnsi="Calibri" w:cs="Calibri"/>
          <w:b/>
          <w:color w:val="365F91"/>
          <w:spacing w:val="-2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</w:t>
      </w:r>
    </w:p>
    <w:p w14:paraId="4FE0EDFF" w14:textId="77777777" w:rsidR="00CF7491" w:rsidRDefault="00000000">
      <w:pPr>
        <w:spacing w:before="64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5"/>
          <w:sz w:val="21"/>
          <w:szCs w:val="21"/>
        </w:rPr>
        <w:t>La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</w:t>
      </w:r>
      <w:r>
        <w:rPr>
          <w:rFonts w:ascii="Calibri" w:eastAsia="Calibri" w:hAnsi="Calibri" w:cs="Calibri"/>
          <w:spacing w:val="-2"/>
          <w:w w:val="88"/>
          <w:sz w:val="21"/>
          <w:szCs w:val="21"/>
        </w:rPr>
        <w:t>/</w:t>
      </w:r>
      <w:r>
        <w:rPr>
          <w:rFonts w:ascii="Calibri" w:eastAsia="Calibri" w:hAnsi="Calibri" w:cs="Calibri"/>
          <w:w w:val="121"/>
          <w:sz w:val="21"/>
          <w:szCs w:val="21"/>
        </w:rPr>
        <w:t>P</w:t>
      </w:r>
      <w:r>
        <w:rPr>
          <w:rFonts w:ascii="Calibri" w:eastAsia="Calibri" w:hAnsi="Calibri" w:cs="Calibri"/>
          <w:spacing w:val="1"/>
          <w:w w:val="121"/>
          <w:sz w:val="21"/>
          <w:szCs w:val="21"/>
        </w:rPr>
        <w:t>C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03173F6F" w14:textId="77777777" w:rsidR="00CF7491" w:rsidRDefault="00000000">
      <w:pPr>
        <w:spacing w:before="46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V</w:t>
      </w:r>
      <w:r>
        <w:rPr>
          <w:rFonts w:ascii="Calibri" w:eastAsia="Calibri" w:hAnsi="Calibri" w:cs="Calibri"/>
          <w:sz w:val="21"/>
          <w:szCs w:val="21"/>
        </w:rPr>
        <w:t>is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al</w:t>
      </w:r>
      <w:r>
        <w:rPr>
          <w:rFonts w:ascii="Calibri" w:eastAsia="Calibri" w:hAnsi="Calibri" w:cs="Calibri"/>
          <w:spacing w:val="4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St</w:t>
      </w:r>
      <w:r>
        <w:rPr>
          <w:rFonts w:ascii="Calibri" w:eastAsia="Calibri" w:hAnsi="Calibri" w:cs="Calibri"/>
          <w:spacing w:val="-1"/>
          <w:sz w:val="21"/>
          <w:szCs w:val="21"/>
        </w:rPr>
        <w:t>ud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o</w:t>
      </w:r>
      <w:r>
        <w:rPr>
          <w:rFonts w:ascii="Calibri" w:eastAsia="Calibri" w:hAnsi="Calibri" w:cs="Calibri"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12"/>
          <w:sz w:val="21"/>
          <w:szCs w:val="21"/>
        </w:rPr>
        <w:t>C</w:t>
      </w:r>
      <w:r>
        <w:rPr>
          <w:rFonts w:ascii="Calibri" w:eastAsia="Calibri" w:hAnsi="Calibri" w:cs="Calibri"/>
          <w:spacing w:val="1"/>
          <w:w w:val="112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12"/>
          <w:sz w:val="21"/>
          <w:szCs w:val="21"/>
        </w:rPr>
        <w:t>d</w:t>
      </w:r>
      <w:r>
        <w:rPr>
          <w:rFonts w:ascii="Calibri" w:eastAsia="Calibri" w:hAnsi="Calibri" w:cs="Calibri"/>
          <w:w w:val="112"/>
          <w:sz w:val="21"/>
          <w:szCs w:val="21"/>
        </w:rPr>
        <w:t>e</w:t>
      </w:r>
      <w:r>
        <w:rPr>
          <w:rFonts w:ascii="Calibri" w:eastAsia="Calibri" w:hAnsi="Calibri" w:cs="Calibri"/>
          <w:spacing w:val="-10"/>
          <w:w w:val="1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au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1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l</w:t>
      </w:r>
      <w:r>
        <w:rPr>
          <w:rFonts w:ascii="Calibri" w:eastAsia="Calibri" w:hAnsi="Calibri" w:cs="Calibri"/>
          <w:w w:val="109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9"/>
          <w:sz w:val="21"/>
          <w:szCs w:val="21"/>
        </w:rPr>
        <w:t>n</w:t>
      </w:r>
      <w:r>
        <w:rPr>
          <w:rFonts w:ascii="Calibri" w:eastAsia="Calibri" w:hAnsi="Calibri" w:cs="Calibri"/>
          <w:w w:val="109"/>
          <w:sz w:val="21"/>
          <w:szCs w:val="21"/>
        </w:rPr>
        <w:t>.</w:t>
      </w:r>
    </w:p>
    <w:p w14:paraId="2DE9391A" w14:textId="77777777" w:rsidR="00CF7491" w:rsidRDefault="00000000">
      <w:pPr>
        <w:spacing w:before="43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W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3"/>
          <w:sz w:val="21"/>
          <w:szCs w:val="21"/>
        </w:rPr>
        <w:t>w</w:t>
      </w:r>
      <w:r>
        <w:rPr>
          <w:rFonts w:ascii="Calibri" w:eastAsia="Calibri" w:hAnsi="Calibri" w:cs="Calibri"/>
          <w:sz w:val="21"/>
          <w:szCs w:val="21"/>
        </w:rPr>
        <w:t>ser</w:t>
      </w:r>
      <w:r>
        <w:rPr>
          <w:rFonts w:ascii="Calibri" w:eastAsia="Calibri" w:hAnsi="Calibri" w:cs="Calibri"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(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C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w w:val="108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o</w:t>
      </w:r>
      <w:r>
        <w:rPr>
          <w:rFonts w:ascii="Calibri" w:eastAsia="Calibri" w:hAnsi="Calibri" w:cs="Calibri"/>
          <w:w w:val="108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e</w:t>
      </w:r>
      <w:r>
        <w:rPr>
          <w:rFonts w:ascii="Calibri" w:eastAsia="Calibri" w:hAnsi="Calibri" w:cs="Calibri"/>
          <w:w w:val="108"/>
          <w:sz w:val="21"/>
          <w:szCs w:val="21"/>
        </w:rPr>
        <w:t>,</w:t>
      </w:r>
      <w:r>
        <w:rPr>
          <w:rFonts w:ascii="Calibri" w:eastAsia="Calibri" w:hAnsi="Calibri" w:cs="Calibri"/>
          <w:spacing w:val="-5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E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Fi</w:t>
      </w:r>
      <w:r>
        <w:rPr>
          <w:rFonts w:ascii="Calibri" w:eastAsia="Calibri" w:hAnsi="Calibri" w:cs="Calibri"/>
          <w:spacing w:val="-1"/>
          <w:sz w:val="21"/>
          <w:szCs w:val="21"/>
        </w:rPr>
        <w:t>ref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x,</w:t>
      </w:r>
      <w:r>
        <w:rPr>
          <w:rFonts w:ascii="Calibri" w:eastAsia="Calibri" w:hAnsi="Calibri" w:cs="Calibri"/>
          <w:spacing w:val="2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au</w:t>
      </w:r>
      <w:r>
        <w:rPr>
          <w:rFonts w:ascii="Calibri" w:eastAsia="Calibri" w:hAnsi="Calibri" w:cs="Calibri"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24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w w:val="104"/>
          <w:sz w:val="21"/>
          <w:szCs w:val="21"/>
        </w:rPr>
        <w:t>j</w:t>
      </w:r>
      <w:r>
        <w:rPr>
          <w:rFonts w:ascii="Calibri" w:eastAsia="Calibri" w:hAnsi="Calibri" w:cs="Calibri"/>
          <w:spacing w:val="-3"/>
          <w:w w:val="104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17"/>
          <w:sz w:val="21"/>
          <w:szCs w:val="21"/>
        </w:rPr>
        <w:t>i</w:t>
      </w:r>
      <w:r>
        <w:rPr>
          <w:rFonts w:ascii="Calibri" w:eastAsia="Calibri" w:hAnsi="Calibri" w:cs="Calibri"/>
          <w:spacing w:val="-2"/>
          <w:w w:val="117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y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4"/>
          <w:sz w:val="21"/>
          <w:szCs w:val="21"/>
        </w:rPr>
        <w:t>).</w:t>
      </w:r>
    </w:p>
    <w:p w14:paraId="674061A1" w14:textId="77777777" w:rsidR="00CF7491" w:rsidRDefault="00000000">
      <w:pPr>
        <w:spacing w:before="46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pacing w:val="-2"/>
          <w:sz w:val="21"/>
          <w:szCs w:val="21"/>
        </w:rPr>
        <w:t>j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w w:val="106"/>
          <w:sz w:val="21"/>
          <w:szCs w:val="21"/>
        </w:rPr>
        <w:t>yi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p</w:t>
      </w:r>
      <w:r>
        <w:rPr>
          <w:rFonts w:ascii="Calibri" w:eastAsia="Calibri" w:hAnsi="Calibri" w:cs="Calibri"/>
          <w:w w:val="106"/>
          <w:sz w:val="21"/>
          <w:szCs w:val="21"/>
        </w:rPr>
        <w:t>an</w:t>
      </w:r>
      <w:r>
        <w:rPr>
          <w:rFonts w:ascii="Calibri" w:eastAsia="Calibri" w:hAnsi="Calibri" w:cs="Calibri"/>
          <w:spacing w:val="-8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3"/>
          <w:sz w:val="21"/>
          <w:szCs w:val="21"/>
        </w:rPr>
        <w:t>j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o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b</w:t>
      </w:r>
      <w:r>
        <w:rPr>
          <w:rFonts w:ascii="Calibri" w:eastAsia="Calibri" w:hAnsi="Calibri" w:cs="Calibri"/>
          <w:w w:val="113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w w:val="113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ee</w:t>
      </w:r>
      <w:r>
        <w:rPr>
          <w:rFonts w:ascii="Calibri" w:eastAsia="Calibri" w:hAnsi="Calibri" w:cs="Calibri"/>
          <w:spacing w:val="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11"/>
          <w:sz w:val="21"/>
          <w:szCs w:val="21"/>
        </w:rPr>
        <w:t>-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0</w:t>
      </w:r>
      <w:r>
        <w:rPr>
          <w:rFonts w:ascii="Calibri" w:eastAsia="Calibri" w:hAnsi="Calibri" w:cs="Calibri"/>
          <w:w w:val="108"/>
          <w:sz w:val="21"/>
          <w:szCs w:val="21"/>
        </w:rPr>
        <w:t>1.</w:t>
      </w:r>
    </w:p>
    <w:p w14:paraId="2BEE3D66" w14:textId="77777777" w:rsidR="00CF7491" w:rsidRDefault="00CF7491">
      <w:pPr>
        <w:spacing w:before="10" w:line="100" w:lineRule="exact"/>
        <w:rPr>
          <w:sz w:val="11"/>
          <w:szCs w:val="11"/>
        </w:rPr>
      </w:pPr>
    </w:p>
    <w:p w14:paraId="6DB638B6" w14:textId="77777777" w:rsidR="00CF7491" w:rsidRDefault="00CF7491">
      <w:pPr>
        <w:spacing w:line="200" w:lineRule="exact"/>
      </w:pPr>
    </w:p>
    <w:p w14:paraId="02AA82FA" w14:textId="77777777" w:rsidR="00CF7491" w:rsidRDefault="00CF7491">
      <w:pPr>
        <w:spacing w:line="200" w:lineRule="exact"/>
      </w:pPr>
    </w:p>
    <w:p w14:paraId="626F50D0" w14:textId="77777777" w:rsidR="00CF7491" w:rsidRDefault="00000000">
      <w:pPr>
        <w:ind w:left="156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365F91"/>
          <w:sz w:val="32"/>
          <w:szCs w:val="32"/>
        </w:rPr>
        <w:t>E.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KO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SEP</w:t>
      </w:r>
      <w:r>
        <w:rPr>
          <w:rFonts w:ascii="Calibri" w:eastAsia="Calibri" w:hAnsi="Calibri" w:cs="Calibri"/>
          <w:b/>
          <w:color w:val="365F91"/>
          <w:spacing w:val="-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pacing w:val="-3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—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P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MI</w:t>
      </w:r>
      <w:r>
        <w:rPr>
          <w:rFonts w:ascii="Calibri" w:eastAsia="Calibri" w:hAnsi="Calibri" w:cs="Calibri"/>
          <w:b/>
          <w:color w:val="365F91"/>
          <w:spacing w:val="-13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SE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B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EL</w:t>
      </w:r>
      <w:r>
        <w:rPr>
          <w:rFonts w:ascii="Calibri" w:eastAsia="Calibri" w:hAnsi="Calibri" w:cs="Calibri"/>
          <w:b/>
          <w:color w:val="365F91"/>
          <w:spacing w:val="2"/>
          <w:sz w:val="32"/>
          <w:szCs w:val="32"/>
        </w:rPr>
        <w:t>U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M</w:t>
      </w:r>
      <w:r>
        <w:rPr>
          <w:rFonts w:ascii="Calibri" w:eastAsia="Calibri" w:hAnsi="Calibri" w:cs="Calibri"/>
          <w:b/>
          <w:color w:val="365F91"/>
          <w:spacing w:val="-13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M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E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GE</w:t>
      </w:r>
      <w:r>
        <w:rPr>
          <w:rFonts w:ascii="Calibri" w:eastAsia="Calibri" w:hAnsi="Calibri" w:cs="Calibri"/>
          <w:b/>
          <w:color w:val="365F91"/>
          <w:spacing w:val="3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K</w:t>
      </w:r>
    </w:p>
    <w:p w14:paraId="637C2AE8" w14:textId="77777777" w:rsidR="00CF7491" w:rsidRDefault="00000000">
      <w:pPr>
        <w:spacing w:before="57"/>
        <w:ind w:left="156"/>
        <w:rPr>
          <w:rFonts w:ascii="Calibri" w:eastAsia="Calibri" w:hAnsi="Calibri" w:cs="Calibri"/>
          <w:sz w:val="21"/>
          <w:szCs w:val="21"/>
        </w:rPr>
        <w:sectPr w:rsidR="00CF7491">
          <w:pgSz w:w="12240" w:h="15840"/>
          <w:pgMar w:top="1000" w:right="1620" w:bottom="280" w:left="1260" w:header="0" w:footer="740" w:gutter="0"/>
          <w:cols w:space="720"/>
        </w:sectPr>
      </w:pPr>
      <w:r>
        <w:rPr>
          <w:rFonts w:ascii="Calibri" w:eastAsia="Calibri" w:hAnsi="Calibri" w:cs="Calibri"/>
          <w:b/>
          <w:w w:val="109"/>
          <w:sz w:val="21"/>
          <w:szCs w:val="21"/>
        </w:rPr>
        <w:t>Kon</w:t>
      </w:r>
      <w:r>
        <w:rPr>
          <w:rFonts w:ascii="Calibri" w:eastAsia="Calibri" w:hAnsi="Calibri" w:cs="Calibri"/>
          <w:b/>
          <w:spacing w:val="-1"/>
          <w:w w:val="109"/>
          <w:sz w:val="21"/>
          <w:szCs w:val="21"/>
        </w:rPr>
        <w:t>s</w:t>
      </w:r>
      <w:r>
        <w:rPr>
          <w:rFonts w:ascii="Calibri" w:eastAsia="Calibri" w:hAnsi="Calibri" w:cs="Calibri"/>
          <w:b/>
          <w:spacing w:val="-2"/>
          <w:w w:val="109"/>
          <w:sz w:val="21"/>
          <w:szCs w:val="21"/>
        </w:rPr>
        <w:t>e</w:t>
      </w:r>
      <w:r>
        <w:rPr>
          <w:rFonts w:ascii="Calibri" w:eastAsia="Calibri" w:hAnsi="Calibri" w:cs="Calibri"/>
          <w:b/>
          <w:w w:val="109"/>
          <w:sz w:val="21"/>
          <w:szCs w:val="21"/>
        </w:rPr>
        <w:t xml:space="preserve">p                                               </w:t>
      </w:r>
      <w:r>
        <w:rPr>
          <w:rFonts w:ascii="Calibri" w:eastAsia="Calibri" w:hAnsi="Calibri" w:cs="Calibri"/>
          <w:b/>
          <w:spacing w:val="51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w w:val="109"/>
          <w:sz w:val="21"/>
          <w:szCs w:val="21"/>
        </w:rPr>
        <w:t>M</w:t>
      </w:r>
      <w:r>
        <w:rPr>
          <w:rFonts w:ascii="Calibri" w:eastAsia="Calibri" w:hAnsi="Calibri" w:cs="Calibri"/>
          <w:b/>
          <w:spacing w:val="-1"/>
          <w:w w:val="109"/>
          <w:sz w:val="21"/>
          <w:szCs w:val="21"/>
        </w:rPr>
        <w:t>ud</w:t>
      </w:r>
      <w:r>
        <w:rPr>
          <w:rFonts w:ascii="Calibri" w:eastAsia="Calibri" w:hAnsi="Calibri" w:cs="Calibri"/>
          <w:b/>
          <w:spacing w:val="1"/>
          <w:w w:val="109"/>
          <w:sz w:val="21"/>
          <w:szCs w:val="21"/>
        </w:rPr>
        <w:t>a</w:t>
      </w:r>
      <w:r>
        <w:rPr>
          <w:rFonts w:ascii="Calibri" w:eastAsia="Calibri" w:hAnsi="Calibri" w:cs="Calibri"/>
          <w:b/>
          <w:w w:val="109"/>
          <w:sz w:val="21"/>
          <w:szCs w:val="21"/>
        </w:rPr>
        <w:t>hn</w:t>
      </w:r>
      <w:r>
        <w:rPr>
          <w:rFonts w:ascii="Calibri" w:eastAsia="Calibri" w:hAnsi="Calibri" w:cs="Calibri"/>
          <w:b/>
          <w:spacing w:val="-3"/>
          <w:w w:val="109"/>
          <w:sz w:val="21"/>
          <w:szCs w:val="21"/>
        </w:rPr>
        <w:t>y</w:t>
      </w:r>
      <w:r>
        <w:rPr>
          <w:rFonts w:ascii="Calibri" w:eastAsia="Calibri" w:hAnsi="Calibri" w:cs="Calibri"/>
          <w:b/>
          <w:w w:val="109"/>
          <w:sz w:val="21"/>
          <w:szCs w:val="21"/>
        </w:rPr>
        <w:t xml:space="preserve">a                                         </w:t>
      </w:r>
      <w:r>
        <w:rPr>
          <w:rFonts w:ascii="Calibri" w:eastAsia="Calibri" w:hAnsi="Calibri" w:cs="Calibri"/>
          <w:b/>
          <w:spacing w:val="34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w w:val="120"/>
          <w:sz w:val="21"/>
          <w:szCs w:val="21"/>
        </w:rPr>
        <w:t>C</w:t>
      </w:r>
      <w:r>
        <w:rPr>
          <w:rFonts w:ascii="Calibri" w:eastAsia="Calibri" w:hAnsi="Calibri" w:cs="Calibri"/>
          <w:b/>
          <w:spacing w:val="-1"/>
          <w:w w:val="120"/>
          <w:sz w:val="21"/>
          <w:szCs w:val="21"/>
        </w:rPr>
        <w:t>o</w:t>
      </w:r>
      <w:r>
        <w:rPr>
          <w:rFonts w:ascii="Calibri" w:eastAsia="Calibri" w:hAnsi="Calibri" w:cs="Calibri"/>
          <w:b/>
          <w:w w:val="106"/>
          <w:sz w:val="21"/>
          <w:szCs w:val="21"/>
        </w:rPr>
        <w:t>nt</w:t>
      </w:r>
      <w:r>
        <w:rPr>
          <w:rFonts w:ascii="Calibri" w:eastAsia="Calibri" w:hAnsi="Calibri" w:cs="Calibri"/>
          <w:b/>
          <w:spacing w:val="-2"/>
          <w:w w:val="106"/>
          <w:sz w:val="21"/>
          <w:szCs w:val="21"/>
        </w:rPr>
        <w:t>o</w:t>
      </w:r>
      <w:r>
        <w:rPr>
          <w:rFonts w:ascii="Calibri" w:eastAsia="Calibri" w:hAnsi="Calibri" w:cs="Calibri"/>
          <w:b/>
          <w:w w:val="108"/>
          <w:sz w:val="21"/>
          <w:szCs w:val="21"/>
        </w:rPr>
        <w:t>h</w:t>
      </w:r>
    </w:p>
    <w:p w14:paraId="2D86F3FA" w14:textId="77777777" w:rsidR="00CF7491" w:rsidRDefault="00000000">
      <w:pPr>
        <w:spacing w:before="7" w:line="100" w:lineRule="exact"/>
        <w:rPr>
          <w:sz w:val="10"/>
          <w:szCs w:val="10"/>
        </w:rPr>
      </w:pPr>
      <w:r>
        <w:lastRenderedPageBreak/>
        <w:pict w14:anchorId="69DB59CE">
          <v:group id="_x0000_s2241" style="position:absolute;margin-left:64.9pt;margin-top:518.7pt;width:485.65pt;height:207.05pt;z-index:-251665408;mso-position-horizontal-relative:page;mso-position-vertical-relative:page" coordorigin="1298,10374" coordsize="9713,4141">
            <v:shape id="_x0000_s2259" style="position:absolute;left:1308;top:10384;width:9693;height:4121" coordorigin="1308,10384" coordsize="9693,4121" path="m1308,14505r9693,l11001,10384r-9693,l1308,14505xe" fillcolor="#f3f4f6" stroked="f">
              <v:path arrowok="t"/>
            </v:shape>
            <v:shape id="_x0000_s2258" style="position:absolute;left:1416;top:10384;width:9477;height:242" coordorigin="1416,10384" coordsize="9477,242" path="m10893,10626r,-242l1416,10384r,242l10893,10626xe" fillcolor="#f3f4f6" stroked="f">
              <v:path arrowok="t"/>
            </v:shape>
            <v:shape id="_x0000_s2257" style="position:absolute;left:1416;top:10626;width:9477;height:242" coordorigin="1416,10626" coordsize="9477,242" path="m1416,10869r9477,l10893,10626r-9477,l1416,10869xe" fillcolor="#f3f4f6" stroked="f">
              <v:path arrowok="t"/>
            </v:shape>
            <v:shape id="_x0000_s2256" style="position:absolute;left:1416;top:10869;width:9477;height:242" coordorigin="1416,10869" coordsize="9477,242" path="m1416,11111r9477,l10893,10869r-9477,l1416,11111xe" fillcolor="#f3f4f6" stroked="f">
              <v:path arrowok="t"/>
            </v:shape>
            <v:shape id="_x0000_s2255" style="position:absolute;left:1416;top:11111;width:9477;height:242" coordorigin="1416,11111" coordsize="9477,242" path="m1416,11353r9477,l10893,11111r-9477,l1416,11353xe" fillcolor="#f3f4f6" stroked="f">
              <v:path arrowok="t"/>
            </v:shape>
            <v:shape id="_x0000_s2254" style="position:absolute;left:1416;top:11353;width:9477;height:242" coordorigin="1416,11353" coordsize="9477,242" path="m1416,11596r9477,l10893,11353r-9477,l1416,11596xe" fillcolor="#f3f4f6" stroked="f">
              <v:path arrowok="t"/>
            </v:shape>
            <v:shape id="_x0000_s2253" style="position:absolute;left:1416;top:11596;width:9477;height:243" coordorigin="1416,11596" coordsize="9477,243" path="m1416,11839r9477,l10893,11596r-9477,l1416,11839xe" fillcolor="#f3f4f6" stroked="f">
              <v:path arrowok="t"/>
            </v:shape>
            <v:shape id="_x0000_s2252" style="position:absolute;left:1416;top:11839;width:9477;height:242" coordorigin="1416,11839" coordsize="9477,242" path="m1416,12081r9477,l10893,11839r-9477,l1416,12081xe" fillcolor="#f3f4f6" stroked="f">
              <v:path arrowok="t"/>
            </v:shape>
            <v:shape id="_x0000_s2251" style="position:absolute;left:1416;top:12081;width:9477;height:242" coordorigin="1416,12081" coordsize="9477,242" path="m1416,12324r9477,l10893,12081r-9477,l1416,12324xe" fillcolor="#f3f4f6" stroked="f">
              <v:path arrowok="t"/>
            </v:shape>
            <v:shape id="_x0000_s2250" style="position:absolute;left:1416;top:12324;width:9477;height:242" coordorigin="1416,12324" coordsize="9477,242" path="m1416,12566r9477,l10893,12324r-9477,l1416,12566xe" fillcolor="#f3f4f6" stroked="f">
              <v:path arrowok="t"/>
            </v:shape>
            <v:shape id="_x0000_s2249" style="position:absolute;left:1416;top:12566;width:9477;height:242" coordorigin="1416,12566" coordsize="9477,242" path="m1416,12808r9477,l10893,12566r-9477,l1416,12808xe" fillcolor="#f3f4f6" stroked="f">
              <v:path arrowok="t"/>
            </v:shape>
            <v:shape id="_x0000_s2248" style="position:absolute;left:1416;top:12808;width:9477;height:242" coordorigin="1416,12808" coordsize="9477,242" path="m1416,13051r9477,l10893,12808r-9477,l1416,13051xe" fillcolor="#f3f4f6" stroked="f">
              <v:path arrowok="t"/>
            </v:shape>
            <v:shape id="_x0000_s2247" style="position:absolute;left:1416;top:13051;width:9477;height:242" coordorigin="1416,13051" coordsize="9477,242" path="m1416,13293r9477,l10893,13051r-9477,l1416,13293xe" fillcolor="#f3f4f6" stroked="f">
              <v:path arrowok="t"/>
            </v:shape>
            <v:shape id="_x0000_s2246" style="position:absolute;left:1416;top:13293;width:9477;height:242" coordorigin="1416,13293" coordsize="9477,242" path="m1416,13536r9477,l10893,13293r-9477,l1416,13536xe" fillcolor="#f3f4f6" stroked="f">
              <v:path arrowok="t"/>
            </v:shape>
            <v:shape id="_x0000_s2245" style="position:absolute;left:1416;top:13536;width:9477;height:242" coordorigin="1416,13536" coordsize="9477,242" path="m1416,13778r9477,l10893,13536r-9477,l1416,13778xe" fillcolor="#f3f4f6" stroked="f">
              <v:path arrowok="t"/>
            </v:shape>
            <v:shape id="_x0000_s2244" style="position:absolute;left:1416;top:13778;width:9477;height:242" coordorigin="1416,13778" coordsize="9477,242" path="m1416,14020r9477,l10893,13778r-9477,l1416,14020xe" fillcolor="#f3f4f6" stroked="f">
              <v:path arrowok="t"/>
            </v:shape>
            <v:shape id="_x0000_s2243" style="position:absolute;left:1416;top:14020;width:9477;height:242" coordorigin="1416,14020" coordsize="9477,242" path="m1416,14263r9477,l10893,14020r-9477,l1416,14263xe" fillcolor="#f3f4f6" stroked="f">
              <v:path arrowok="t"/>
            </v:shape>
            <v:shape id="_x0000_s2242" style="position:absolute;left:1416;top:14263;width:9477;height:242" coordorigin="1416,14263" coordsize="9477,242" path="m1416,14505r9477,l10893,14263r-9477,l1416,14505xe" fillcolor="#f3f4f6" stroked="f">
              <v:path arrowok="t"/>
            </v:shape>
            <w10:wrap anchorx="page" anchory="page"/>
          </v:group>
        </w:pict>
      </w: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3996"/>
        <w:gridCol w:w="2690"/>
      </w:tblGrid>
      <w:tr w:rsidR="00CF7491" w14:paraId="6EE42192" w14:textId="77777777">
        <w:trPr>
          <w:trHeight w:hRule="exact" w:val="723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2D4A94AA" w14:textId="77777777" w:rsidR="00CF7491" w:rsidRDefault="00000000">
            <w:pPr>
              <w:spacing w:before="58"/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4"/>
                <w:sz w:val="21"/>
                <w:szCs w:val="21"/>
              </w:rPr>
              <w:t>Tag</w:t>
            </w:r>
          </w:p>
          <w:p w14:paraId="2136053E" w14:textId="77777777" w:rsidR="00CF7491" w:rsidRDefault="00000000">
            <w:pPr>
              <w:spacing w:before="39"/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Elem</w:t>
            </w:r>
            <w:r>
              <w:rPr>
                <w:rFonts w:ascii="Calibri" w:eastAsia="Calibri" w:hAnsi="Calibri" w:cs="Calibri"/>
                <w:spacing w:val="-2"/>
                <w:w w:val="109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n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3073D9F1" w14:textId="77777777" w:rsidR="00CF7491" w:rsidRDefault="00000000">
            <w:pPr>
              <w:spacing w:before="58"/>
              <w:ind w:left="9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Pe</w:t>
            </w:r>
            <w:r>
              <w:rPr>
                <w:rFonts w:ascii="Calibri" w:eastAsia="Calibri" w:hAnsi="Calibri" w:cs="Calibri"/>
                <w:spacing w:val="-1"/>
                <w:w w:val="105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2"/>
                <w:w w:val="105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/p</w:t>
            </w:r>
            <w:r>
              <w:rPr>
                <w:rFonts w:ascii="Calibri" w:eastAsia="Calibri" w:hAnsi="Calibri" w:cs="Calibri"/>
                <w:spacing w:val="-4"/>
                <w:w w:val="105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2"/>
                <w:w w:val="105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3"/>
                <w:w w:val="105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1"/>
                <w:w w:val="93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w w:val="117"/>
                <w:sz w:val="21"/>
                <w:szCs w:val="21"/>
              </w:rPr>
              <w:t>L.</w:t>
            </w:r>
          </w:p>
          <w:p w14:paraId="677CB1CA" w14:textId="77777777" w:rsidR="00CF7491" w:rsidRDefault="00000000">
            <w:pPr>
              <w:spacing w:before="39"/>
              <w:ind w:left="9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Tag</w:t>
            </w:r>
            <w:r>
              <w:rPr>
                <w:rFonts w:ascii="Calibri" w:eastAsia="Calibri" w:hAnsi="Calibri" w:cs="Calibri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p</w:t>
            </w:r>
            <w:r>
              <w:rPr>
                <w:rFonts w:ascii="Calibri" w:eastAsia="Calibri" w:hAnsi="Calibri" w:cs="Calibri"/>
                <w:spacing w:val="-4"/>
                <w:w w:val="107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2"/>
                <w:w w:val="107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+</w:t>
            </w:r>
            <w:r>
              <w:rPr>
                <w:rFonts w:ascii="Calibri" w:eastAsia="Calibri" w:hAnsi="Calibri" w:cs="Calibri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si</w:t>
            </w:r>
            <w:r>
              <w:rPr>
                <w:rFonts w:ascii="Calibri" w:eastAsia="Calibri" w:hAnsi="Calibri" w:cs="Calibri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+ 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p</w:t>
            </w:r>
            <w:r>
              <w:rPr>
                <w:rFonts w:ascii="Calibri" w:eastAsia="Calibri" w:hAnsi="Calibri" w:cs="Calibri"/>
                <w:spacing w:val="-4"/>
                <w:w w:val="107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w w:val="103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1"/>
                <w:w w:val="103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p</w:t>
            </w: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14:paraId="35BD77E9" w14:textId="77777777" w:rsidR="00CF7491" w:rsidRDefault="00000000">
            <w:pPr>
              <w:spacing w:before="58"/>
              <w:ind w:left="13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&lt;</w:t>
            </w:r>
            <w:r>
              <w:rPr>
                <w:rFonts w:ascii="Calibri" w:eastAsia="Calibri" w:hAnsi="Calibri" w:cs="Calibri"/>
                <w:spacing w:val="1"/>
                <w:w w:val="106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2"/>
                <w:w w:val="106"/>
                <w:sz w:val="21"/>
                <w:szCs w:val="21"/>
              </w:rPr>
              <w:t>1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&gt;</w:t>
            </w:r>
          </w:p>
          <w:p w14:paraId="40AE0434" w14:textId="77777777" w:rsidR="00CF7491" w:rsidRDefault="00000000">
            <w:pPr>
              <w:spacing w:before="39"/>
              <w:ind w:left="13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&lt;</w:t>
            </w:r>
            <w:r>
              <w:rPr>
                <w:rFonts w:ascii="Calibri" w:eastAsia="Calibri" w:hAnsi="Calibri" w:cs="Calibri"/>
                <w:spacing w:val="1"/>
                <w:w w:val="106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2"/>
                <w:w w:val="106"/>
                <w:sz w:val="21"/>
                <w:szCs w:val="21"/>
              </w:rPr>
              <w:t>1</w:t>
            </w: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&gt;S</w:t>
            </w:r>
            <w:r>
              <w:rPr>
                <w:rFonts w:ascii="Calibri" w:eastAsia="Calibri" w:hAnsi="Calibri" w:cs="Calibri"/>
                <w:spacing w:val="-2"/>
                <w:w w:val="113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93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PU</w:t>
            </w:r>
            <w:r>
              <w:rPr>
                <w:rFonts w:ascii="Calibri" w:eastAsia="Calibri" w:hAnsi="Calibri" w:cs="Calibri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spacing w:val="-2"/>
                <w:w w:val="111"/>
                <w:sz w:val="21"/>
                <w:szCs w:val="21"/>
              </w:rPr>
              <w:t>-</w:t>
            </w:r>
            <w:r>
              <w:rPr>
                <w:rFonts w:ascii="Calibri" w:eastAsia="Calibri" w:hAnsi="Calibri" w:cs="Calibri"/>
                <w:spacing w:val="1"/>
                <w:w w:val="93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i&lt;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/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1&gt;</w:t>
            </w:r>
          </w:p>
        </w:tc>
      </w:tr>
      <w:tr w:rsidR="00CF7491" w14:paraId="31ED0516" w14:textId="77777777">
        <w:trPr>
          <w:trHeight w:hRule="exact" w:val="516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40E8C058" w14:textId="77777777" w:rsidR="00CF7491" w:rsidRDefault="00000000">
            <w:pPr>
              <w:spacing w:before="75"/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Sem</w:t>
            </w:r>
            <w:r>
              <w:rPr>
                <w:rFonts w:ascii="Calibri" w:eastAsia="Calibri" w:hAnsi="Calibri" w:cs="Calibri"/>
                <w:spacing w:val="-2"/>
                <w:w w:val="109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9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w w:val="109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ic</w:t>
            </w:r>
            <w:r>
              <w:rPr>
                <w:rFonts w:ascii="Calibri" w:eastAsia="Calibri" w:hAnsi="Calibri" w:cs="Calibri"/>
                <w:spacing w:val="-2"/>
                <w:w w:val="10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114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3"/>
                <w:w w:val="98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1"/>
                <w:w w:val="93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w w:val="119"/>
                <w:sz w:val="21"/>
                <w:szCs w:val="21"/>
              </w:rPr>
              <w:t>L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3C27D5CC" w14:textId="77777777" w:rsidR="00CF7491" w:rsidRDefault="00000000">
            <w:pPr>
              <w:spacing w:line="180" w:lineRule="exact"/>
              <w:ind w:left="9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Tag</w:t>
            </w:r>
            <w:r>
              <w:rPr>
                <w:rFonts w:ascii="Calibri" w:eastAsia="Calibri" w:hAnsi="Calibri" w:cs="Calibri"/>
                <w:spacing w:val="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y</w:t>
            </w:r>
            <w:r>
              <w:rPr>
                <w:rFonts w:ascii="Calibri" w:eastAsia="Calibri" w:hAnsi="Calibri" w:cs="Calibri"/>
                <w:spacing w:val="-1"/>
                <w:position w:val="2"/>
                <w:sz w:val="21"/>
                <w:szCs w:val="21"/>
              </w:rPr>
              <w:t>an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pacing w:val="16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8"/>
                <w:position w:val="2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3"/>
                <w:w w:val="108"/>
                <w:position w:val="2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w w:val="108"/>
                <w:position w:val="2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w w:val="108"/>
                <w:position w:val="2"/>
                <w:sz w:val="21"/>
                <w:szCs w:val="21"/>
              </w:rPr>
              <w:t>j</w:t>
            </w:r>
            <w:r>
              <w:rPr>
                <w:rFonts w:ascii="Calibri" w:eastAsia="Calibri" w:hAnsi="Calibri" w:cs="Calibri"/>
                <w:spacing w:val="-1"/>
                <w:w w:val="108"/>
                <w:position w:val="2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-2"/>
                <w:w w:val="108"/>
                <w:position w:val="2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108"/>
                <w:position w:val="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2"/>
                <w:w w:val="108"/>
                <w:position w:val="2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w w:val="108"/>
                <w:position w:val="2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pacing w:val="-1"/>
                <w:w w:val="108"/>
                <w:position w:val="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8"/>
                <w:position w:val="2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4"/>
                <w:w w:val="108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w w:val="99"/>
                <w:position w:val="2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pacing w:val="-3"/>
                <w:w w:val="107"/>
                <w:position w:val="2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1"/>
                <w:w w:val="105"/>
                <w:position w:val="2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2"/>
                <w:w w:val="103"/>
                <w:position w:val="2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w w:val="117"/>
                <w:position w:val="2"/>
                <w:sz w:val="21"/>
                <w:szCs w:val="21"/>
              </w:rPr>
              <w:t>si</w:t>
            </w:r>
          </w:p>
          <w:p w14:paraId="5F41C72D" w14:textId="77777777" w:rsidR="00CF7491" w:rsidRDefault="00000000">
            <w:pPr>
              <w:spacing w:before="39"/>
              <w:ind w:left="9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w w:val="9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14:paraId="798301E7" w14:textId="77777777" w:rsidR="00CF7491" w:rsidRDefault="00000000">
            <w:pPr>
              <w:spacing w:before="75"/>
              <w:ind w:left="13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&lt;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der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&gt;, </w:t>
            </w:r>
            <w:r>
              <w:rPr>
                <w:rFonts w:ascii="Calibri" w:eastAsia="Calibri" w:hAnsi="Calibri" w:cs="Calibri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&lt;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&gt;,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&lt;</w:t>
            </w:r>
            <w:r>
              <w:rPr>
                <w:rFonts w:ascii="Calibri" w:eastAsia="Calibri" w:hAnsi="Calibri" w:cs="Calibri"/>
                <w:spacing w:val="-1"/>
                <w:w w:val="99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oo</w:t>
            </w:r>
            <w:r>
              <w:rPr>
                <w:rFonts w:ascii="Calibri" w:eastAsia="Calibri" w:hAnsi="Calibri" w:cs="Calibri"/>
                <w:spacing w:val="-1"/>
                <w:w w:val="9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-3"/>
                <w:w w:val="96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&gt;</w:t>
            </w:r>
          </w:p>
        </w:tc>
      </w:tr>
      <w:tr w:rsidR="00CF7491" w14:paraId="3B7C3339" w14:textId="77777777">
        <w:trPr>
          <w:trHeight w:hRule="exact" w:val="589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6CE8F4BB" w14:textId="77777777" w:rsidR="00CF7491" w:rsidRDefault="00CF7491">
            <w:pPr>
              <w:spacing w:before="7" w:line="140" w:lineRule="exact"/>
              <w:rPr>
                <w:sz w:val="14"/>
                <w:szCs w:val="14"/>
              </w:rPr>
            </w:pPr>
          </w:p>
          <w:p w14:paraId="40019EAC" w14:textId="77777777" w:rsidR="00CF7491" w:rsidRDefault="00000000">
            <w:pPr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id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19310653" w14:textId="77777777" w:rsidR="00CF7491" w:rsidRDefault="00000000">
            <w:pPr>
              <w:spacing w:line="276" w:lineRule="auto"/>
              <w:ind w:left="902" w:right="89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Id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ik</w:t>
            </w:r>
            <w:r>
              <w:rPr>
                <w:rFonts w:ascii="Calibri" w:eastAsia="Calibri" w:hAnsi="Calibri" w:cs="Calibri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el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w w:val="104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2"/>
                <w:w w:val="114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2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14:paraId="08CC6FD4" w14:textId="77777777" w:rsidR="00CF7491" w:rsidRDefault="00CF7491">
            <w:pPr>
              <w:spacing w:before="7" w:line="140" w:lineRule="exact"/>
              <w:rPr>
                <w:sz w:val="14"/>
                <w:szCs w:val="14"/>
              </w:rPr>
            </w:pPr>
          </w:p>
          <w:p w14:paraId="25EACB0B" w14:textId="77777777" w:rsidR="00CF7491" w:rsidRDefault="00000000">
            <w:pPr>
              <w:ind w:left="13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w w:val="101"/>
                <w:sz w:val="21"/>
                <w:szCs w:val="21"/>
              </w:rPr>
              <w:t>=</w:t>
            </w:r>
            <w:r>
              <w:rPr>
                <w:rFonts w:ascii="Calibri" w:eastAsia="Calibri" w:hAnsi="Calibri" w:cs="Calibri"/>
                <w:spacing w:val="1"/>
                <w:w w:val="101"/>
                <w:sz w:val="21"/>
                <w:szCs w:val="21"/>
              </w:rPr>
              <w:t>"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ju</w:t>
            </w:r>
            <w:r>
              <w:rPr>
                <w:rFonts w:ascii="Calibri" w:eastAsia="Calibri" w:hAnsi="Calibri" w:cs="Calibri"/>
                <w:spacing w:val="-1"/>
                <w:w w:val="105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3"/>
                <w:w w:val="109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92"/>
                <w:sz w:val="21"/>
                <w:szCs w:val="21"/>
              </w:rPr>
              <w:t>"</w:t>
            </w:r>
          </w:p>
        </w:tc>
      </w:tr>
      <w:tr w:rsidR="00CF7491" w14:paraId="1531B8B8" w14:textId="77777777">
        <w:trPr>
          <w:trHeight w:hRule="exact" w:val="942"/>
        </w:trPr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</w:tcPr>
          <w:p w14:paraId="26C5DD76" w14:textId="77777777" w:rsidR="00CF7491" w:rsidRDefault="00CF7491">
            <w:pPr>
              <w:spacing w:before="8" w:line="140" w:lineRule="exact"/>
              <w:rPr>
                <w:sz w:val="14"/>
                <w:szCs w:val="14"/>
              </w:rPr>
            </w:pPr>
          </w:p>
          <w:p w14:paraId="0FCDC3D9" w14:textId="77777777" w:rsidR="00CF7491" w:rsidRDefault="00000000">
            <w:pPr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2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me</w:t>
            </w:r>
          </w:p>
          <w:p w14:paraId="63DF1659" w14:textId="77777777" w:rsidR="00CF7491" w:rsidRDefault="00CF7491">
            <w:pPr>
              <w:spacing w:before="5" w:line="180" w:lineRule="exact"/>
              <w:rPr>
                <w:sz w:val="18"/>
                <w:szCs w:val="18"/>
              </w:rPr>
            </w:pPr>
          </w:p>
          <w:p w14:paraId="00694F38" w14:textId="77777777" w:rsidR="00CF7491" w:rsidRDefault="00000000">
            <w:pPr>
              <w:ind w:left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1"/>
                <w:w w:val="96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w w:val="99"/>
                <w:sz w:val="21"/>
                <w:szCs w:val="21"/>
              </w:rPr>
              <w:t>f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</w:tcPr>
          <w:p w14:paraId="6310C69F" w14:textId="77777777" w:rsidR="00CF7491" w:rsidRDefault="00000000">
            <w:pPr>
              <w:spacing w:line="240" w:lineRule="exact"/>
              <w:ind w:left="9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Na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da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ki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im</w:t>
            </w:r>
            <w:r>
              <w:rPr>
                <w:rFonts w:ascii="Calibri" w:eastAsia="Calibri" w:hAnsi="Calibri" w:cs="Calibri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17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spacing w:val="-1"/>
                <w:w w:val="117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97"/>
                <w:sz w:val="21"/>
                <w:szCs w:val="21"/>
              </w:rPr>
              <w:t>t</w:t>
            </w:r>
          </w:p>
          <w:p w14:paraId="15A0B335" w14:textId="77777777" w:rsidR="00CF7491" w:rsidRDefault="00000000">
            <w:pPr>
              <w:spacing w:before="39"/>
              <w:ind w:left="9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fo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di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p</w:t>
            </w:r>
            <w:r>
              <w:rPr>
                <w:rFonts w:ascii="Calibri" w:eastAsia="Calibri" w:hAnsi="Calibri" w:cs="Calibri"/>
                <w:spacing w:val="-1"/>
                <w:w w:val="96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pacing w:val="-1"/>
                <w:w w:val="105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w w:val="117"/>
                <w:sz w:val="21"/>
                <w:szCs w:val="21"/>
              </w:rPr>
              <w:t>ses.</w:t>
            </w:r>
          </w:p>
          <w:p w14:paraId="5107BA44" w14:textId="77777777" w:rsidR="00CF7491" w:rsidRDefault="00000000">
            <w:pPr>
              <w:spacing w:before="39"/>
              <w:ind w:left="90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ka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uj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w w:val="9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3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1"/>
                <w:w w:val="103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2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w w:val="113"/>
                <w:sz w:val="21"/>
                <w:szCs w:val="21"/>
              </w:rPr>
              <w:t>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14:paraId="30819D84" w14:textId="77777777" w:rsidR="00CF7491" w:rsidRDefault="00CF7491">
            <w:pPr>
              <w:spacing w:before="8" w:line="140" w:lineRule="exact"/>
              <w:rPr>
                <w:sz w:val="14"/>
                <w:szCs w:val="14"/>
              </w:rPr>
            </w:pPr>
          </w:p>
          <w:p w14:paraId="7784B07C" w14:textId="77777777" w:rsidR="00CF7491" w:rsidRDefault="00000000">
            <w:pPr>
              <w:ind w:left="13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2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w w:val="101"/>
                <w:sz w:val="21"/>
                <w:szCs w:val="21"/>
              </w:rPr>
              <w:t>=</w:t>
            </w:r>
            <w:r>
              <w:rPr>
                <w:rFonts w:ascii="Calibri" w:eastAsia="Calibri" w:hAnsi="Calibri" w:cs="Calibri"/>
                <w:spacing w:val="-1"/>
                <w:w w:val="101"/>
                <w:sz w:val="21"/>
                <w:szCs w:val="21"/>
              </w:rPr>
              <w:t>"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ju</w:t>
            </w:r>
            <w:r>
              <w:rPr>
                <w:rFonts w:ascii="Calibri" w:eastAsia="Calibri" w:hAnsi="Calibri" w:cs="Calibri"/>
                <w:spacing w:val="-1"/>
                <w:w w:val="105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spacing w:val="-3"/>
                <w:w w:val="109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92"/>
                <w:sz w:val="21"/>
                <w:szCs w:val="21"/>
              </w:rPr>
              <w:t>"</w:t>
            </w:r>
          </w:p>
          <w:p w14:paraId="38737597" w14:textId="77777777" w:rsidR="00CF7491" w:rsidRDefault="00CF7491">
            <w:pPr>
              <w:spacing w:before="5" w:line="180" w:lineRule="exact"/>
              <w:rPr>
                <w:sz w:val="18"/>
                <w:szCs w:val="18"/>
              </w:rPr>
            </w:pPr>
          </w:p>
          <w:p w14:paraId="4072F51A" w14:textId="77777777" w:rsidR="00CF7491" w:rsidRDefault="00000000">
            <w:pPr>
              <w:ind w:left="136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1"/>
                <w:w w:val="96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w w:val="99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pacing w:val="-2"/>
                <w:w w:val="107"/>
                <w:sz w:val="21"/>
                <w:szCs w:val="21"/>
              </w:rPr>
              <w:t>=</w:t>
            </w:r>
            <w:r>
              <w:rPr>
                <w:rFonts w:ascii="Calibri" w:eastAsia="Calibri" w:hAnsi="Calibri" w:cs="Calibri"/>
                <w:spacing w:val="1"/>
                <w:w w:val="92"/>
                <w:sz w:val="21"/>
                <w:szCs w:val="21"/>
              </w:rPr>
              <w:t>"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uk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w w:val="98"/>
                <w:sz w:val="21"/>
                <w:szCs w:val="21"/>
              </w:rPr>
              <w:t>/l</w:t>
            </w:r>
            <w:r>
              <w:rPr>
                <w:rFonts w:ascii="Calibri" w:eastAsia="Calibri" w:hAnsi="Calibri" w:cs="Calibri"/>
                <w:spacing w:val="-2"/>
                <w:w w:val="104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w w:val="112"/>
                <w:sz w:val="21"/>
                <w:szCs w:val="21"/>
              </w:rPr>
              <w:t>st</w:t>
            </w:r>
            <w:r>
              <w:rPr>
                <w:rFonts w:ascii="Calibri" w:eastAsia="Calibri" w:hAnsi="Calibri" w:cs="Calibri"/>
                <w:spacing w:val="-1"/>
                <w:w w:val="112"/>
                <w:sz w:val="21"/>
                <w:szCs w:val="21"/>
              </w:rPr>
              <w:t>.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1"/>
                <w:w w:val="9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2"/>
                <w:w w:val="109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92"/>
                <w:sz w:val="21"/>
                <w:szCs w:val="21"/>
              </w:rPr>
              <w:t>"</w:t>
            </w:r>
          </w:p>
        </w:tc>
      </w:tr>
    </w:tbl>
    <w:p w14:paraId="2F882F41" w14:textId="77777777" w:rsidR="00CF7491" w:rsidRDefault="00CF7491">
      <w:pPr>
        <w:spacing w:line="200" w:lineRule="exact"/>
      </w:pPr>
    </w:p>
    <w:p w14:paraId="1689A43C" w14:textId="77777777" w:rsidR="00CF7491" w:rsidRDefault="00CF7491">
      <w:pPr>
        <w:spacing w:before="15" w:line="220" w:lineRule="exact"/>
        <w:rPr>
          <w:sz w:val="22"/>
          <w:szCs w:val="22"/>
        </w:rPr>
      </w:pPr>
    </w:p>
    <w:p w14:paraId="396E608C" w14:textId="77777777" w:rsidR="00CF7491" w:rsidRDefault="00000000">
      <w:pPr>
        <w:spacing w:line="360" w:lineRule="exact"/>
        <w:ind w:left="156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365F91"/>
          <w:sz w:val="32"/>
          <w:szCs w:val="32"/>
        </w:rPr>
        <w:t>F.</w:t>
      </w:r>
      <w:r>
        <w:rPr>
          <w:rFonts w:ascii="Calibri" w:eastAsia="Calibri" w:hAnsi="Calibri" w:cs="Calibri"/>
          <w:b/>
          <w:color w:val="365F91"/>
          <w:spacing w:val="-2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PR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K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K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U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M</w:t>
      </w:r>
      <w:r>
        <w:rPr>
          <w:rFonts w:ascii="Calibri" w:eastAsia="Calibri" w:hAnsi="Calibri" w:cs="Calibri"/>
          <w:b/>
          <w:color w:val="365F91"/>
          <w:spacing w:val="-16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L</w:t>
      </w:r>
      <w:r>
        <w:rPr>
          <w:rFonts w:ascii="Calibri" w:eastAsia="Calibri" w:hAnsi="Calibri" w:cs="Calibri"/>
          <w:b/>
          <w:color w:val="365F91"/>
          <w:spacing w:val="3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G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K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365F91"/>
          <w:spacing w:val="-13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DEMI</w:t>
      </w:r>
      <w:r>
        <w:rPr>
          <w:rFonts w:ascii="Calibri" w:eastAsia="Calibri" w:hAnsi="Calibri" w:cs="Calibri"/>
          <w:b/>
          <w:color w:val="365F91"/>
          <w:spacing w:val="-6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LA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G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KA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H</w:t>
      </w:r>
    </w:p>
    <w:p w14:paraId="5A7AB107" w14:textId="77777777" w:rsidR="00CF7491" w:rsidRDefault="00000000">
      <w:pPr>
        <w:spacing w:before="57" w:line="276" w:lineRule="auto"/>
        <w:ind w:left="156" w:right="6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Iku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1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z w:val="21"/>
          <w:szCs w:val="21"/>
        </w:rPr>
        <w:t>iku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2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J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8"/>
          <w:sz w:val="21"/>
          <w:szCs w:val="21"/>
        </w:rPr>
        <w:t>l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g</w:t>
      </w:r>
      <w:r>
        <w:rPr>
          <w:rFonts w:ascii="Calibri" w:eastAsia="Calibri" w:hAnsi="Calibri" w:cs="Calibri"/>
          <w:w w:val="108"/>
          <w:sz w:val="21"/>
          <w:szCs w:val="21"/>
        </w:rPr>
        <w:t>s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n</w:t>
      </w:r>
      <w:r>
        <w:rPr>
          <w:rFonts w:ascii="Calibri" w:eastAsia="Calibri" w:hAnsi="Calibri" w:cs="Calibri"/>
          <w:w w:val="108"/>
          <w:sz w:val="21"/>
          <w:szCs w:val="21"/>
        </w:rPr>
        <w:t>g</w:t>
      </w:r>
      <w:r>
        <w:rPr>
          <w:rFonts w:ascii="Calibri" w:eastAsia="Calibri" w:hAnsi="Calibri" w:cs="Calibri"/>
          <w:spacing w:val="-9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y</w:t>
      </w:r>
      <w:r>
        <w:rPr>
          <w:rFonts w:ascii="Calibri" w:eastAsia="Calibri" w:hAnsi="Calibri" w:cs="Calibri"/>
          <w:spacing w:val="-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s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 xml:space="preserve">mua 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ile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sek</w:t>
      </w:r>
      <w:r>
        <w:rPr>
          <w:rFonts w:ascii="Calibri" w:eastAsia="Calibri" w:hAnsi="Calibri" w:cs="Calibri"/>
          <w:spacing w:val="-2"/>
          <w:w w:val="110"/>
          <w:sz w:val="21"/>
          <w:szCs w:val="21"/>
        </w:rPr>
        <w:t>a</w:t>
      </w:r>
      <w:r>
        <w:rPr>
          <w:rFonts w:ascii="Calibri" w:eastAsia="Calibri" w:hAnsi="Calibri" w:cs="Calibri"/>
          <w:w w:val="110"/>
          <w:sz w:val="21"/>
          <w:szCs w:val="21"/>
        </w:rPr>
        <w:t>li</w:t>
      </w:r>
      <w:r>
        <w:rPr>
          <w:rFonts w:ascii="Calibri" w:eastAsia="Calibri" w:hAnsi="Calibri" w:cs="Calibri"/>
          <w:spacing w:val="1"/>
          <w:w w:val="110"/>
          <w:sz w:val="21"/>
          <w:szCs w:val="21"/>
        </w:rPr>
        <w:t>g</w:t>
      </w:r>
      <w:r>
        <w:rPr>
          <w:rFonts w:ascii="Calibri" w:eastAsia="Calibri" w:hAnsi="Calibri" w:cs="Calibri"/>
          <w:spacing w:val="-3"/>
          <w:w w:val="110"/>
          <w:sz w:val="21"/>
          <w:szCs w:val="21"/>
        </w:rPr>
        <w:t>u</w:t>
      </w:r>
      <w:r>
        <w:rPr>
          <w:rFonts w:ascii="Calibri" w:eastAsia="Calibri" w:hAnsi="Calibri" w:cs="Calibri"/>
          <w:w w:val="110"/>
          <w:sz w:val="21"/>
          <w:szCs w:val="21"/>
        </w:rPr>
        <w:t>s;</w:t>
      </w:r>
      <w:r>
        <w:rPr>
          <w:rFonts w:ascii="Calibri" w:eastAsia="Calibri" w:hAnsi="Calibri" w:cs="Calibri"/>
          <w:spacing w:val="-4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se</w:t>
      </w:r>
      <w:r>
        <w:rPr>
          <w:rFonts w:ascii="Calibri" w:eastAsia="Calibri" w:hAnsi="Calibri" w:cs="Calibri"/>
          <w:spacing w:val="-1"/>
          <w:sz w:val="21"/>
          <w:szCs w:val="21"/>
        </w:rPr>
        <w:t>te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 xml:space="preserve">h 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s</w:t>
      </w:r>
      <w:r>
        <w:rPr>
          <w:rFonts w:ascii="Calibri" w:eastAsia="Calibri" w:hAnsi="Calibri" w:cs="Calibri"/>
          <w:spacing w:val="-1"/>
          <w:sz w:val="21"/>
          <w:szCs w:val="21"/>
        </w:rPr>
        <w:t>et</w:t>
      </w:r>
      <w:r>
        <w:rPr>
          <w:rFonts w:ascii="Calibri" w:eastAsia="Calibri" w:hAnsi="Calibri" w:cs="Calibri"/>
          <w:spacing w:val="-2"/>
          <w:sz w:val="21"/>
          <w:szCs w:val="21"/>
        </w:rPr>
        <w:t>ia</w:t>
      </w:r>
      <w:r>
        <w:rPr>
          <w:rFonts w:ascii="Calibri" w:eastAsia="Calibri" w:hAnsi="Calibri" w:cs="Calibri"/>
          <w:sz w:val="21"/>
          <w:szCs w:val="21"/>
        </w:rPr>
        <w:t>p</w:t>
      </w:r>
      <w:r>
        <w:rPr>
          <w:rFonts w:ascii="Calibri" w:eastAsia="Calibri" w:hAnsi="Calibri" w:cs="Calibri"/>
          <w:spacing w:val="4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ap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13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w w:val="113"/>
          <w:sz w:val="21"/>
          <w:szCs w:val="21"/>
        </w:rPr>
        <w:t>e</w:t>
      </w:r>
      <w:r>
        <w:rPr>
          <w:rFonts w:ascii="Calibri" w:eastAsia="Calibri" w:hAnsi="Calibri" w:cs="Calibri"/>
          <w:w w:val="113"/>
          <w:sz w:val="21"/>
          <w:szCs w:val="21"/>
        </w:rPr>
        <w:t>l</w:t>
      </w:r>
      <w:r>
        <w:rPr>
          <w:rFonts w:ascii="Calibri" w:eastAsia="Calibri" w:hAnsi="Calibri" w:cs="Calibri"/>
          <w:spacing w:val="-3"/>
          <w:w w:val="113"/>
          <w:sz w:val="21"/>
          <w:szCs w:val="21"/>
        </w:rPr>
        <w:t>e</w:t>
      </w:r>
      <w:r>
        <w:rPr>
          <w:rFonts w:ascii="Calibri" w:eastAsia="Calibri" w:hAnsi="Calibri" w:cs="Calibri"/>
          <w:w w:val="113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w w:val="113"/>
          <w:sz w:val="21"/>
          <w:szCs w:val="21"/>
        </w:rPr>
        <w:t>a</w:t>
      </w:r>
      <w:r>
        <w:rPr>
          <w:rFonts w:ascii="Calibri" w:eastAsia="Calibri" w:hAnsi="Calibri" w:cs="Calibri"/>
          <w:w w:val="113"/>
          <w:sz w:val="21"/>
          <w:szCs w:val="21"/>
        </w:rPr>
        <w:t>i,</w:t>
      </w:r>
      <w:r>
        <w:rPr>
          <w:rFonts w:ascii="Calibri" w:eastAsia="Calibri" w:hAnsi="Calibri" w:cs="Calibri"/>
          <w:spacing w:val="-13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k</w:t>
      </w:r>
      <w:r>
        <w:rPr>
          <w:rFonts w:ascii="Calibri" w:eastAsia="Calibri" w:hAnsi="Calibri" w:cs="Calibri"/>
          <w:w w:val="111"/>
          <w:sz w:val="21"/>
          <w:szCs w:val="21"/>
        </w:rPr>
        <w:t xml:space="preserve">a </w:t>
      </w:r>
      <w:r>
        <w:rPr>
          <w:rFonts w:ascii="Calibri" w:eastAsia="Calibri" w:hAnsi="Calibri" w:cs="Calibri"/>
          <w:spacing w:val="-1"/>
          <w:sz w:val="21"/>
          <w:szCs w:val="21"/>
        </w:rPr>
        <w:t>br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w</w:t>
      </w:r>
      <w:r>
        <w:rPr>
          <w:rFonts w:ascii="Calibri" w:eastAsia="Calibri" w:hAnsi="Calibri" w:cs="Calibri"/>
          <w:sz w:val="21"/>
          <w:szCs w:val="21"/>
        </w:rPr>
        <w:t>ser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c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24"/>
          <w:sz w:val="21"/>
          <w:szCs w:val="21"/>
        </w:rPr>
        <w:t>s</w:t>
      </w:r>
      <w:r>
        <w:rPr>
          <w:rFonts w:ascii="Calibri" w:eastAsia="Calibri" w:hAnsi="Calibri" w:cs="Calibri"/>
          <w:w w:val="109"/>
          <w:sz w:val="21"/>
          <w:szCs w:val="21"/>
        </w:rPr>
        <w:t>i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6"/>
          <w:sz w:val="21"/>
          <w:szCs w:val="21"/>
        </w:rPr>
        <w:t>y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2FE62F0A" w14:textId="77777777" w:rsidR="00CF7491" w:rsidRDefault="00000000">
      <w:pPr>
        <w:spacing w:before="12"/>
        <w:ind w:left="15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w w:val="110"/>
          <w:sz w:val="22"/>
          <w:szCs w:val="22"/>
        </w:rPr>
        <w:t>LA</w:t>
      </w:r>
      <w:r>
        <w:rPr>
          <w:rFonts w:ascii="Calibri" w:eastAsia="Calibri" w:hAnsi="Calibri" w:cs="Calibri"/>
          <w:b/>
          <w:spacing w:val="1"/>
          <w:w w:val="110"/>
          <w:sz w:val="22"/>
          <w:szCs w:val="22"/>
        </w:rPr>
        <w:t>N</w:t>
      </w:r>
      <w:r>
        <w:rPr>
          <w:rFonts w:ascii="Calibri" w:eastAsia="Calibri" w:hAnsi="Calibri" w:cs="Calibri"/>
          <w:b/>
          <w:w w:val="110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K</w:t>
      </w:r>
      <w:r>
        <w:rPr>
          <w:rFonts w:ascii="Calibri" w:eastAsia="Calibri" w:hAnsi="Calibri" w:cs="Calibri"/>
          <w:b/>
          <w:w w:val="110"/>
          <w:sz w:val="22"/>
          <w:szCs w:val="22"/>
        </w:rPr>
        <w:t>AH</w:t>
      </w:r>
      <w:r>
        <w:rPr>
          <w:rFonts w:ascii="Calibri" w:eastAsia="Calibri" w:hAnsi="Calibri" w:cs="Calibri"/>
          <w:b/>
          <w:spacing w:val="-7"/>
          <w:w w:val="1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Yu Gothic" w:eastAsia="Yu Gothic" w:hAnsi="Yu Gothic" w:cs="Yu Gothic"/>
          <w:b/>
          <w:w w:val="92"/>
          <w:sz w:val="22"/>
          <w:szCs w:val="22"/>
        </w:rPr>
        <w:t>—</w:t>
      </w:r>
      <w:r>
        <w:rPr>
          <w:rFonts w:ascii="Yu Gothic" w:eastAsia="Yu Gothic" w:hAnsi="Yu Gothic" w:cs="Yu Gothic"/>
          <w:b/>
          <w:spacing w:val="-14"/>
          <w:w w:val="9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at</w:t>
      </w:r>
      <w:r>
        <w:rPr>
          <w:rFonts w:ascii="Calibri" w:eastAsia="Calibri" w:hAnsi="Calibri" w:cs="Calibri"/>
          <w:b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ld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07"/>
          <w:sz w:val="22"/>
          <w:szCs w:val="22"/>
        </w:rPr>
        <w:t>pr</w:t>
      </w:r>
      <w:r>
        <w:rPr>
          <w:rFonts w:ascii="Calibri" w:eastAsia="Calibri" w:hAnsi="Calibri" w:cs="Calibri"/>
          <w:b/>
          <w:spacing w:val="-2"/>
          <w:w w:val="107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w w:val="105"/>
          <w:sz w:val="22"/>
          <w:szCs w:val="22"/>
        </w:rPr>
        <w:t>j</w:t>
      </w:r>
      <w:r>
        <w:rPr>
          <w:rFonts w:ascii="Calibri" w:eastAsia="Calibri" w:hAnsi="Calibri" w:cs="Calibri"/>
          <w:b/>
          <w:w w:val="120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w w:val="120"/>
          <w:sz w:val="22"/>
          <w:szCs w:val="22"/>
        </w:rPr>
        <w:t>c</w:t>
      </w:r>
      <w:r>
        <w:rPr>
          <w:rFonts w:ascii="Calibri" w:eastAsia="Calibri" w:hAnsi="Calibri" w:cs="Calibri"/>
          <w:b/>
          <w:w w:val="103"/>
          <w:sz w:val="22"/>
          <w:szCs w:val="22"/>
        </w:rPr>
        <w:t>t</w:t>
      </w:r>
    </w:p>
    <w:p w14:paraId="2CA74FC7" w14:textId="77777777" w:rsidR="00CF7491" w:rsidRDefault="00CF7491">
      <w:pPr>
        <w:spacing w:before="7" w:line="240" w:lineRule="exact"/>
        <w:rPr>
          <w:sz w:val="24"/>
          <w:szCs w:val="24"/>
        </w:rPr>
      </w:pPr>
    </w:p>
    <w:p w14:paraId="29AC412A" w14:textId="77777777" w:rsidR="00CF7491" w:rsidRDefault="00000000">
      <w:pPr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ern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 xml:space="preserve">a  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j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hee</w:t>
      </w:r>
      <w:r>
        <w:rPr>
          <w:rFonts w:ascii="Calibri" w:eastAsia="Calibri" w:hAnsi="Calibri" w:cs="Calibri"/>
          <w:w w:val="107"/>
          <w:sz w:val="21"/>
          <w:szCs w:val="21"/>
        </w:rPr>
        <w:t>t-01.</w:t>
      </w:r>
    </w:p>
    <w:p w14:paraId="504CA0C1" w14:textId="77777777" w:rsidR="00CF7491" w:rsidRDefault="00000000">
      <w:pPr>
        <w:spacing w:before="46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d</w:t>
      </w:r>
      <w:r>
        <w:rPr>
          <w:rFonts w:ascii="Calibri" w:eastAsia="Calibri" w:hAnsi="Calibri" w:cs="Calibri"/>
          <w:w w:val="107"/>
          <w:sz w:val="21"/>
          <w:szCs w:val="21"/>
        </w:rPr>
        <w:t>al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y</w:t>
      </w:r>
      <w:r>
        <w:rPr>
          <w:rFonts w:ascii="Calibri" w:eastAsia="Calibri" w:hAnsi="Calibri" w:cs="Calibri"/>
          <w:w w:val="107"/>
          <w:sz w:val="21"/>
          <w:szCs w:val="21"/>
        </w:rPr>
        <w:t xml:space="preserve">a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ku</w:t>
      </w:r>
      <w:r>
        <w:rPr>
          <w:rFonts w:ascii="Calibri" w:eastAsia="Calibri" w:hAnsi="Calibri" w:cs="Calibri"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3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26BFE44E" w14:textId="77777777" w:rsidR="00CF7491" w:rsidRDefault="00000000">
      <w:pPr>
        <w:spacing w:before="43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ka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j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eet</w:t>
      </w:r>
      <w:r>
        <w:rPr>
          <w:rFonts w:ascii="Calibri" w:eastAsia="Calibri" w:hAnsi="Calibri" w:cs="Calibri"/>
          <w:w w:val="106"/>
          <w:sz w:val="21"/>
          <w:szCs w:val="21"/>
        </w:rPr>
        <w:t>-01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4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V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su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4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o</w:t>
      </w:r>
      <w:r>
        <w:rPr>
          <w:rFonts w:ascii="Calibri" w:eastAsia="Calibri" w:hAnsi="Calibri" w:cs="Calibri"/>
          <w:spacing w:val="3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8"/>
          <w:sz w:val="21"/>
          <w:szCs w:val="21"/>
        </w:rPr>
        <w:t>C</w:t>
      </w:r>
      <w:r>
        <w:rPr>
          <w:rFonts w:ascii="Calibri" w:eastAsia="Calibri" w:hAnsi="Calibri" w:cs="Calibri"/>
          <w:spacing w:val="1"/>
          <w:w w:val="118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d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2AA65629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4A4423DB" w14:textId="77777777" w:rsidR="00CF7491" w:rsidRDefault="00000000">
      <w:pPr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13"/>
          <w:sz w:val="21"/>
          <w:szCs w:val="21"/>
        </w:rPr>
        <w:t>Che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c</w:t>
      </w:r>
      <w:r>
        <w:rPr>
          <w:rFonts w:ascii="Calibri" w:eastAsia="Calibri" w:hAnsi="Calibri" w:cs="Calibri"/>
          <w:b/>
          <w:spacing w:val="-2"/>
          <w:w w:val="113"/>
          <w:sz w:val="21"/>
          <w:szCs w:val="21"/>
        </w:rPr>
        <w:t>k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p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o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i</w:t>
      </w:r>
      <w:r>
        <w:rPr>
          <w:rFonts w:ascii="Calibri" w:eastAsia="Calibri" w:hAnsi="Calibri" w:cs="Calibri"/>
          <w:b/>
          <w:w w:val="113"/>
          <w:sz w:val="21"/>
          <w:szCs w:val="21"/>
        </w:rPr>
        <w:t>nt:</w:t>
      </w:r>
      <w:r>
        <w:rPr>
          <w:rFonts w:ascii="Calibri" w:eastAsia="Calibri" w:hAnsi="Calibri" w:cs="Calibri"/>
          <w:b/>
          <w:spacing w:val="-8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Exp</w:t>
      </w:r>
      <w:r>
        <w:rPr>
          <w:rFonts w:ascii="Calibri" w:eastAsia="Calibri" w:hAnsi="Calibri" w:cs="Calibri"/>
          <w:spacing w:val="-3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re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V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C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d</w:t>
      </w:r>
      <w:r>
        <w:rPr>
          <w:rFonts w:ascii="Calibri" w:eastAsia="Calibri" w:hAnsi="Calibri" w:cs="Calibri"/>
          <w:w w:val="108"/>
          <w:sz w:val="21"/>
          <w:szCs w:val="21"/>
        </w:rPr>
        <w:t>e</w:t>
      </w:r>
      <w:r>
        <w:rPr>
          <w:rFonts w:ascii="Calibri" w:eastAsia="Calibri" w:hAnsi="Calibri" w:cs="Calibri"/>
          <w:spacing w:val="9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8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w w:val="108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p</w:t>
      </w:r>
      <w:r>
        <w:rPr>
          <w:rFonts w:ascii="Calibri" w:eastAsia="Calibri" w:hAnsi="Calibri" w:cs="Calibri"/>
          <w:w w:val="108"/>
          <w:sz w:val="21"/>
          <w:szCs w:val="21"/>
        </w:rPr>
        <w:t>il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ka</w:t>
      </w:r>
      <w:r>
        <w:rPr>
          <w:rFonts w:ascii="Calibri" w:eastAsia="Calibri" w:hAnsi="Calibri" w:cs="Calibri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13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uku</w:t>
      </w:r>
      <w:r>
        <w:rPr>
          <w:rFonts w:ascii="Calibri" w:eastAsia="Calibri" w:hAnsi="Calibri" w:cs="Calibri"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3"/>
          <w:sz w:val="21"/>
          <w:szCs w:val="21"/>
        </w:rPr>
        <w:t>gg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332074E8" w14:textId="77777777" w:rsidR="00CF7491" w:rsidRDefault="00000000">
      <w:pPr>
        <w:spacing w:before="47"/>
        <w:ind w:left="15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w w:val="110"/>
          <w:sz w:val="22"/>
          <w:szCs w:val="22"/>
        </w:rPr>
        <w:t>LA</w:t>
      </w:r>
      <w:r>
        <w:rPr>
          <w:rFonts w:ascii="Calibri" w:eastAsia="Calibri" w:hAnsi="Calibri" w:cs="Calibri"/>
          <w:b/>
          <w:spacing w:val="1"/>
          <w:w w:val="110"/>
          <w:sz w:val="22"/>
          <w:szCs w:val="22"/>
        </w:rPr>
        <w:t>N</w:t>
      </w:r>
      <w:r>
        <w:rPr>
          <w:rFonts w:ascii="Calibri" w:eastAsia="Calibri" w:hAnsi="Calibri" w:cs="Calibri"/>
          <w:b/>
          <w:w w:val="110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K</w:t>
      </w:r>
      <w:r>
        <w:rPr>
          <w:rFonts w:ascii="Calibri" w:eastAsia="Calibri" w:hAnsi="Calibri" w:cs="Calibri"/>
          <w:b/>
          <w:w w:val="110"/>
          <w:sz w:val="22"/>
          <w:szCs w:val="22"/>
        </w:rPr>
        <w:t>AH</w:t>
      </w:r>
      <w:r>
        <w:rPr>
          <w:rFonts w:ascii="Calibri" w:eastAsia="Calibri" w:hAnsi="Calibri" w:cs="Calibri"/>
          <w:b/>
          <w:spacing w:val="-7"/>
          <w:w w:val="1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Yu Gothic" w:eastAsia="Yu Gothic" w:hAnsi="Yu Gothic" w:cs="Yu Gothic"/>
          <w:b/>
          <w:w w:val="92"/>
          <w:sz w:val="22"/>
          <w:szCs w:val="22"/>
        </w:rPr>
        <w:t>—</w:t>
      </w:r>
      <w:r>
        <w:rPr>
          <w:rFonts w:ascii="Yu Gothic" w:eastAsia="Yu Gothic" w:hAnsi="Yu Gothic" w:cs="Yu Gothic"/>
          <w:b/>
          <w:spacing w:val="-14"/>
          <w:w w:val="9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at</w:t>
      </w:r>
      <w:r>
        <w:rPr>
          <w:rFonts w:ascii="Calibri" w:eastAsia="Calibri" w:hAnsi="Calibri" w:cs="Calibri"/>
          <w:b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w w:val="109"/>
          <w:sz w:val="22"/>
          <w:szCs w:val="22"/>
        </w:rPr>
        <w:t>i</w:t>
      </w:r>
      <w:r>
        <w:rPr>
          <w:rFonts w:ascii="Calibri" w:eastAsia="Calibri" w:hAnsi="Calibri" w:cs="Calibri"/>
          <w:b/>
          <w:w w:val="109"/>
          <w:sz w:val="22"/>
          <w:szCs w:val="22"/>
        </w:rPr>
        <w:t>nd</w:t>
      </w:r>
      <w:r>
        <w:rPr>
          <w:rFonts w:ascii="Calibri" w:eastAsia="Calibri" w:hAnsi="Calibri" w:cs="Calibri"/>
          <w:b/>
          <w:spacing w:val="-1"/>
          <w:w w:val="109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w w:val="108"/>
          <w:sz w:val="22"/>
          <w:szCs w:val="22"/>
        </w:rPr>
        <w:t>x</w:t>
      </w:r>
      <w:r>
        <w:rPr>
          <w:rFonts w:ascii="Calibri" w:eastAsia="Calibri" w:hAnsi="Calibri" w:cs="Calibri"/>
          <w:b/>
          <w:spacing w:val="1"/>
          <w:w w:val="112"/>
          <w:sz w:val="22"/>
          <w:szCs w:val="22"/>
        </w:rPr>
        <w:t>.</w:t>
      </w:r>
      <w:r>
        <w:rPr>
          <w:rFonts w:ascii="Calibri" w:eastAsia="Calibri" w:hAnsi="Calibri" w:cs="Calibri"/>
          <w:b/>
          <w:w w:val="106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2"/>
          <w:w w:val="106"/>
          <w:sz w:val="22"/>
          <w:szCs w:val="22"/>
        </w:rPr>
        <w:t>t</w:t>
      </w:r>
      <w:r>
        <w:rPr>
          <w:rFonts w:ascii="Calibri" w:eastAsia="Calibri" w:hAnsi="Calibri" w:cs="Calibri"/>
          <w:b/>
          <w:w w:val="112"/>
          <w:sz w:val="22"/>
          <w:szCs w:val="22"/>
        </w:rPr>
        <w:t>ml</w:t>
      </w:r>
    </w:p>
    <w:p w14:paraId="7F31B4C8" w14:textId="77777777" w:rsidR="00CF7491" w:rsidRDefault="00CF7491">
      <w:pPr>
        <w:spacing w:before="8" w:line="240" w:lineRule="exact"/>
        <w:rPr>
          <w:sz w:val="24"/>
          <w:szCs w:val="24"/>
        </w:rPr>
      </w:pPr>
    </w:p>
    <w:p w14:paraId="30F147F4" w14:textId="77777777" w:rsidR="00CF7491" w:rsidRDefault="00000000">
      <w:pPr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le</w:t>
      </w:r>
      <w:r>
        <w:rPr>
          <w:rFonts w:ascii="Calibri" w:eastAsia="Calibri" w:hAnsi="Calibri" w:cs="Calibri"/>
          <w:spacing w:val="1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de</w:t>
      </w:r>
      <w:r>
        <w:rPr>
          <w:rFonts w:ascii="Calibri" w:eastAsia="Calibri" w:hAnsi="Calibri" w:cs="Calibri"/>
          <w:sz w:val="21"/>
          <w:szCs w:val="21"/>
        </w:rPr>
        <w:t>x</w:t>
      </w:r>
      <w:r>
        <w:rPr>
          <w:rFonts w:ascii="Calibri" w:eastAsia="Calibri" w:hAnsi="Calibri" w:cs="Calibri"/>
          <w:spacing w:val="-3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ml  di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3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103"/>
          <w:sz w:val="21"/>
          <w:szCs w:val="21"/>
        </w:rPr>
        <w:t>t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9"/>
          <w:sz w:val="21"/>
          <w:szCs w:val="21"/>
        </w:rPr>
        <w:t>ma.</w:t>
      </w:r>
    </w:p>
    <w:p w14:paraId="336239AD" w14:textId="77777777" w:rsidR="00CF7491" w:rsidRDefault="00000000">
      <w:pPr>
        <w:spacing w:before="43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sz w:val="21"/>
          <w:szCs w:val="21"/>
        </w:rPr>
        <w:t>et</w:t>
      </w:r>
      <w:r>
        <w:rPr>
          <w:rFonts w:ascii="Calibri" w:eastAsia="Calibri" w:hAnsi="Calibri" w:cs="Calibri"/>
          <w:sz w:val="21"/>
          <w:szCs w:val="21"/>
        </w:rPr>
        <w:t>ik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tr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ur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z w:val="21"/>
          <w:szCs w:val="21"/>
        </w:rPr>
        <w:t>5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9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a</w:t>
      </w:r>
      <w:r>
        <w:rPr>
          <w:rFonts w:ascii="Calibri" w:eastAsia="Calibri" w:hAnsi="Calibri" w:cs="Calibri"/>
          <w:w w:val="117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w w:val="117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5A4B7A1D" w14:textId="77777777" w:rsidR="00CF7491" w:rsidRDefault="00000000">
      <w:pPr>
        <w:spacing w:before="46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&lt;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der</w:t>
      </w:r>
      <w:r>
        <w:rPr>
          <w:rFonts w:ascii="Calibri" w:eastAsia="Calibri" w:hAnsi="Calibri" w:cs="Calibri"/>
          <w:sz w:val="21"/>
          <w:szCs w:val="21"/>
        </w:rPr>
        <w:t>&gt;</w:t>
      </w:r>
      <w:r>
        <w:rPr>
          <w:rFonts w:ascii="Calibri" w:eastAsia="Calibri" w:hAnsi="Calibri" w:cs="Calibri"/>
          <w:spacing w:val="4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z w:val="21"/>
          <w:szCs w:val="21"/>
        </w:rPr>
        <w:t>isi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ju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ul</w:t>
      </w:r>
      <w:r>
        <w:rPr>
          <w:rFonts w:ascii="Calibri" w:eastAsia="Calibri" w:hAnsi="Calibri" w:cs="Calibri"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S</w:t>
      </w:r>
      <w:r>
        <w:rPr>
          <w:rFonts w:ascii="Calibri" w:eastAsia="Calibri" w:hAnsi="Calibri" w:cs="Calibri"/>
          <w:spacing w:val="-2"/>
          <w:w w:val="105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M</w:t>
      </w:r>
      <w:r>
        <w:rPr>
          <w:rFonts w:ascii="Calibri" w:eastAsia="Calibri" w:hAnsi="Calibri" w:cs="Calibri"/>
          <w:w w:val="105"/>
          <w:sz w:val="21"/>
          <w:szCs w:val="21"/>
        </w:rPr>
        <w:t>PUS</w:t>
      </w:r>
      <w:r>
        <w:rPr>
          <w:rFonts w:ascii="Calibri" w:eastAsia="Calibri" w:hAnsi="Calibri" w:cs="Calibri"/>
          <w:spacing w:val="-2"/>
          <w:w w:val="105"/>
          <w:sz w:val="21"/>
          <w:szCs w:val="21"/>
        </w:rPr>
        <w:t>-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M</w:t>
      </w:r>
      <w:r>
        <w:rPr>
          <w:rFonts w:ascii="Calibri" w:eastAsia="Calibri" w:hAnsi="Calibri" w:cs="Calibri"/>
          <w:w w:val="105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5"/>
          <w:sz w:val="21"/>
          <w:szCs w:val="21"/>
        </w:rPr>
        <w:t>i</w:t>
      </w:r>
      <w:r>
        <w:rPr>
          <w:rFonts w:ascii="Calibri" w:eastAsia="Calibri" w:hAnsi="Calibri" w:cs="Calibri"/>
          <w:spacing w:val="-3"/>
          <w:w w:val="10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2"/>
          <w:sz w:val="21"/>
          <w:szCs w:val="21"/>
        </w:rPr>
        <w:t>v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6"/>
          <w:sz w:val="21"/>
          <w:szCs w:val="21"/>
        </w:rPr>
        <w:t>si.</w:t>
      </w:r>
    </w:p>
    <w:p w14:paraId="1C988354" w14:textId="77777777" w:rsidR="00CF7491" w:rsidRDefault="00000000">
      <w:pPr>
        <w:spacing w:before="46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&lt;</w:t>
      </w:r>
      <w:r>
        <w:rPr>
          <w:rFonts w:ascii="Calibri" w:eastAsia="Calibri" w:hAnsi="Calibri" w:cs="Calibri"/>
          <w:sz w:val="21"/>
          <w:szCs w:val="21"/>
        </w:rPr>
        <w:t>ma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&gt;</w:t>
      </w:r>
      <w:r>
        <w:rPr>
          <w:rFonts w:ascii="Calibri" w:eastAsia="Calibri" w:hAnsi="Calibri" w:cs="Calibri"/>
          <w:spacing w:val="3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z w:val="21"/>
          <w:szCs w:val="21"/>
        </w:rPr>
        <w:t>isi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8"/>
          <w:sz w:val="21"/>
          <w:szCs w:val="21"/>
        </w:rPr>
        <w:t>s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b</w:t>
      </w:r>
      <w:r>
        <w:rPr>
          <w:rFonts w:ascii="Calibri" w:eastAsia="Calibri" w:hAnsi="Calibri" w:cs="Calibri"/>
          <w:w w:val="108"/>
          <w:sz w:val="21"/>
          <w:szCs w:val="21"/>
        </w:rPr>
        <w:t>u</w:t>
      </w:r>
      <w:r>
        <w:rPr>
          <w:rFonts w:ascii="Calibri" w:eastAsia="Calibri" w:hAnsi="Calibri" w:cs="Calibri"/>
          <w:spacing w:val="-4"/>
          <w:w w:val="108"/>
          <w:sz w:val="21"/>
          <w:szCs w:val="21"/>
        </w:rPr>
        <w:t>t</w:t>
      </w:r>
      <w:r>
        <w:rPr>
          <w:rFonts w:ascii="Calibri" w:eastAsia="Calibri" w:hAnsi="Calibri" w:cs="Calibri"/>
          <w:w w:val="108"/>
          <w:sz w:val="21"/>
          <w:szCs w:val="21"/>
        </w:rPr>
        <w:t>an</w:t>
      </w:r>
      <w:r>
        <w:rPr>
          <w:rFonts w:ascii="Calibri" w:eastAsia="Calibri" w:hAnsi="Calibri" w:cs="Calibri"/>
          <w:spacing w:val="-5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r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g</w:t>
      </w:r>
      <w:r>
        <w:rPr>
          <w:rFonts w:ascii="Calibri" w:eastAsia="Calibri" w:hAnsi="Calibri" w:cs="Calibri"/>
          <w:w w:val="107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n</w:t>
      </w:r>
      <w:r>
        <w:rPr>
          <w:rFonts w:ascii="Calibri" w:eastAsia="Calibri" w:hAnsi="Calibri" w:cs="Calibri"/>
          <w:spacing w:val="-5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8"/>
          <w:sz w:val="21"/>
          <w:szCs w:val="21"/>
        </w:rPr>
        <w:t>sta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t</w:t>
      </w:r>
      <w:r>
        <w:rPr>
          <w:rFonts w:ascii="Calibri" w:eastAsia="Calibri" w:hAnsi="Calibri" w:cs="Calibri"/>
          <w:w w:val="109"/>
          <w:sz w:val="21"/>
          <w:szCs w:val="21"/>
        </w:rPr>
        <w:t>istik.</w:t>
      </w:r>
    </w:p>
    <w:p w14:paraId="21F2EA5C" w14:textId="77777777" w:rsidR="00CF7491" w:rsidRDefault="00000000">
      <w:pPr>
        <w:spacing w:before="43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&lt;</w:t>
      </w:r>
      <w:r>
        <w:rPr>
          <w:rFonts w:ascii="Calibri" w:eastAsia="Calibri" w:hAnsi="Calibri" w:cs="Calibri"/>
          <w:spacing w:val="-1"/>
          <w:w w:val="99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oo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09"/>
          <w:sz w:val="21"/>
          <w:szCs w:val="21"/>
        </w:rPr>
        <w:t>&gt;.</w:t>
      </w:r>
    </w:p>
    <w:p w14:paraId="7F1591C7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79866EA2" w14:textId="77777777" w:rsidR="00CF7491" w:rsidRDefault="00000000">
      <w:pPr>
        <w:spacing w:line="240" w:lineRule="exact"/>
        <w:ind w:left="15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13"/>
          <w:sz w:val="21"/>
          <w:szCs w:val="21"/>
        </w:rPr>
        <w:t>Che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c</w:t>
      </w:r>
      <w:r>
        <w:rPr>
          <w:rFonts w:ascii="Calibri" w:eastAsia="Calibri" w:hAnsi="Calibri" w:cs="Calibri"/>
          <w:b/>
          <w:spacing w:val="-2"/>
          <w:w w:val="113"/>
          <w:sz w:val="21"/>
          <w:szCs w:val="21"/>
        </w:rPr>
        <w:t>k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p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o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i</w:t>
      </w:r>
      <w:r>
        <w:rPr>
          <w:rFonts w:ascii="Calibri" w:eastAsia="Calibri" w:hAnsi="Calibri" w:cs="Calibri"/>
          <w:b/>
          <w:w w:val="113"/>
          <w:sz w:val="21"/>
          <w:szCs w:val="21"/>
        </w:rPr>
        <w:t>nt:</w:t>
      </w:r>
      <w:r>
        <w:rPr>
          <w:rFonts w:ascii="Calibri" w:eastAsia="Calibri" w:hAnsi="Calibri" w:cs="Calibri"/>
          <w:b/>
          <w:spacing w:val="-8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3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de</w:t>
      </w:r>
      <w:r>
        <w:rPr>
          <w:rFonts w:ascii="Calibri" w:eastAsia="Calibri" w:hAnsi="Calibri" w:cs="Calibri"/>
          <w:sz w:val="21"/>
          <w:szCs w:val="21"/>
        </w:rPr>
        <w:t>x</w:t>
      </w:r>
      <w:r>
        <w:rPr>
          <w:rFonts w:ascii="Calibri" w:eastAsia="Calibri" w:hAnsi="Calibri" w:cs="Calibri"/>
          <w:spacing w:val="-3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ml  di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a,</w:t>
      </w:r>
      <w:r>
        <w:rPr>
          <w:rFonts w:ascii="Calibri" w:eastAsia="Calibri" w:hAnsi="Calibri" w:cs="Calibri"/>
          <w:spacing w:val="4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ju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ter</w:t>
      </w:r>
      <w:r>
        <w:rPr>
          <w:rFonts w:ascii="Calibri" w:eastAsia="Calibri" w:hAnsi="Calibri" w:cs="Calibri"/>
          <w:sz w:val="21"/>
          <w:szCs w:val="21"/>
        </w:rPr>
        <w:t>li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1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di</w:t>
      </w:r>
      <w:r>
        <w:rPr>
          <w:rFonts w:ascii="Calibri" w:eastAsia="Calibri" w:hAnsi="Calibri" w:cs="Calibri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3"/>
          <w:sz w:val="21"/>
          <w:szCs w:val="21"/>
        </w:rPr>
        <w:t>b</w:t>
      </w:r>
      <w:r>
        <w:rPr>
          <w:rFonts w:ascii="Calibri" w:eastAsia="Calibri" w:hAnsi="Calibri" w:cs="Calibri"/>
          <w:spacing w:val="-4"/>
          <w:w w:val="103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1"/>
          <w:sz w:val="21"/>
          <w:szCs w:val="21"/>
        </w:rPr>
        <w:t>w</w:t>
      </w:r>
      <w:r>
        <w:rPr>
          <w:rFonts w:ascii="Calibri" w:eastAsia="Calibri" w:hAnsi="Calibri" w:cs="Calibri"/>
          <w:w w:val="109"/>
          <w:sz w:val="21"/>
          <w:szCs w:val="21"/>
        </w:rPr>
        <w:t>se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r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354F3A0F" w14:textId="77777777" w:rsidR="00CF7491" w:rsidRDefault="00CF7491">
      <w:pPr>
        <w:spacing w:before="1" w:line="220" w:lineRule="exact"/>
        <w:rPr>
          <w:sz w:val="22"/>
          <w:szCs w:val="22"/>
        </w:rPr>
      </w:pPr>
    </w:p>
    <w:p w14:paraId="3B731902" w14:textId="77777777" w:rsidR="00CF7491" w:rsidRDefault="00000000">
      <w:pPr>
        <w:spacing w:before="29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&lt;!DOC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YP</w:t>
      </w:r>
      <w:r>
        <w:rPr>
          <w:rFonts w:ascii="Consolas" w:eastAsia="Consolas" w:hAnsi="Consolas" w:cs="Consolas"/>
          <w:sz w:val="18"/>
          <w:szCs w:val="18"/>
        </w:rPr>
        <w:t>E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htm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993271C" w14:textId="77777777" w:rsidR="00CF7491" w:rsidRDefault="00000000">
      <w:pPr>
        <w:spacing w:before="31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&lt;htm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lan</w:t>
      </w:r>
      <w:r>
        <w:rPr>
          <w:rFonts w:ascii="Consolas" w:eastAsia="Consolas" w:hAnsi="Consolas" w:cs="Consolas"/>
          <w:spacing w:val="2"/>
          <w:sz w:val="18"/>
          <w:szCs w:val="18"/>
        </w:rPr>
        <w:t>g</w:t>
      </w:r>
      <w:r>
        <w:rPr>
          <w:rFonts w:ascii="Consolas" w:eastAsia="Consolas" w:hAnsi="Consolas" w:cs="Consolas"/>
          <w:spacing w:val="-1"/>
          <w:sz w:val="18"/>
          <w:szCs w:val="18"/>
        </w:rPr>
        <w:t>="i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pacing w:val="-1"/>
          <w:sz w:val="18"/>
          <w:szCs w:val="18"/>
        </w:rPr>
        <w:t>"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D503EA8" w14:textId="77777777" w:rsidR="00CF7491" w:rsidRDefault="00000000">
      <w:pPr>
        <w:spacing w:before="31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&lt;head&gt;</w:t>
      </w:r>
    </w:p>
    <w:p w14:paraId="7A807291" w14:textId="77777777" w:rsidR="00CF7491" w:rsidRDefault="00000000">
      <w:pPr>
        <w:spacing w:before="31"/>
        <w:ind w:left="55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pacing w:val="-1"/>
          <w:sz w:val="18"/>
          <w:szCs w:val="18"/>
        </w:rPr>
        <w:t>et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cha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set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"UTF</w:t>
      </w:r>
      <w:r>
        <w:rPr>
          <w:rFonts w:ascii="Consolas" w:eastAsia="Consolas" w:hAnsi="Consolas" w:cs="Consolas"/>
          <w:spacing w:val="2"/>
          <w:sz w:val="18"/>
          <w:szCs w:val="18"/>
        </w:rPr>
        <w:t>-8</w:t>
      </w:r>
      <w:r>
        <w:rPr>
          <w:rFonts w:ascii="Consolas" w:eastAsia="Consolas" w:hAnsi="Consolas" w:cs="Consolas"/>
          <w:spacing w:val="-1"/>
          <w:sz w:val="18"/>
          <w:szCs w:val="18"/>
        </w:rPr>
        <w:t>"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CB82614" w14:textId="77777777" w:rsidR="00CF7491" w:rsidRDefault="00000000">
      <w:pPr>
        <w:spacing w:before="31"/>
        <w:ind w:left="55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itl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&gt;SI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pacing w:val="-1"/>
          <w:sz w:val="18"/>
          <w:szCs w:val="18"/>
        </w:rPr>
        <w:t>PUS</w:t>
      </w:r>
      <w:r>
        <w:rPr>
          <w:rFonts w:ascii="Consolas" w:eastAsia="Consolas" w:hAnsi="Consolas" w:cs="Consolas"/>
          <w:spacing w:val="2"/>
          <w:sz w:val="18"/>
          <w:szCs w:val="18"/>
        </w:rPr>
        <w:t>-</w:t>
      </w:r>
      <w:r>
        <w:rPr>
          <w:rFonts w:ascii="Consolas" w:eastAsia="Consolas" w:hAnsi="Consolas" w:cs="Consolas"/>
          <w:spacing w:val="-1"/>
          <w:sz w:val="18"/>
          <w:szCs w:val="18"/>
        </w:rPr>
        <w:t>Min</w:t>
      </w:r>
      <w:r>
        <w:rPr>
          <w:rFonts w:ascii="Consolas" w:eastAsia="Consolas" w:hAnsi="Consolas" w:cs="Consolas"/>
          <w:sz w:val="18"/>
          <w:szCs w:val="18"/>
        </w:rPr>
        <w:t>i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|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Bera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da&lt;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tit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F999B6B" w14:textId="77777777" w:rsidR="00CF7491" w:rsidRDefault="00000000">
      <w:pPr>
        <w:spacing w:before="32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&lt;/hea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2EC1CA8" w14:textId="77777777" w:rsidR="00CF7491" w:rsidRDefault="00000000">
      <w:pPr>
        <w:spacing w:before="31"/>
        <w:ind w:left="15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&lt;body&gt;</w:t>
      </w:r>
    </w:p>
    <w:p w14:paraId="27142922" w14:textId="77777777" w:rsidR="00CF7491" w:rsidRDefault="00000000">
      <w:pPr>
        <w:spacing w:before="31"/>
        <w:ind w:left="55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ead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B7AB77F" w14:textId="77777777" w:rsidR="00CF7491" w:rsidRDefault="00000000">
      <w:pPr>
        <w:spacing w:before="31"/>
        <w:ind w:left="94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1&gt;S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MPU</w:t>
      </w:r>
      <w:r>
        <w:rPr>
          <w:rFonts w:ascii="Consolas" w:eastAsia="Consolas" w:hAnsi="Consolas" w:cs="Consolas"/>
          <w:spacing w:val="2"/>
          <w:sz w:val="18"/>
          <w:szCs w:val="18"/>
        </w:rPr>
        <w:t>S</w:t>
      </w:r>
      <w:r>
        <w:rPr>
          <w:rFonts w:ascii="Consolas" w:eastAsia="Consolas" w:hAnsi="Consolas" w:cs="Consolas"/>
          <w:spacing w:val="-1"/>
          <w:sz w:val="18"/>
          <w:szCs w:val="18"/>
        </w:rPr>
        <w:t>-Min</w:t>
      </w:r>
      <w:r>
        <w:rPr>
          <w:rFonts w:ascii="Consolas" w:eastAsia="Consolas" w:hAnsi="Consolas" w:cs="Consolas"/>
          <w:spacing w:val="2"/>
          <w:sz w:val="18"/>
          <w:szCs w:val="18"/>
        </w:rPr>
        <w:t>i&lt;</w:t>
      </w:r>
      <w:r>
        <w:rPr>
          <w:rFonts w:ascii="Consolas" w:eastAsia="Consolas" w:hAnsi="Consolas" w:cs="Consolas"/>
          <w:spacing w:val="-1"/>
          <w:sz w:val="18"/>
          <w:szCs w:val="18"/>
        </w:rPr>
        <w:t>/h1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DDE5B2E" w14:textId="77777777" w:rsidR="00CF7491" w:rsidRDefault="00000000">
      <w:pPr>
        <w:spacing w:before="31"/>
        <w:ind w:left="94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av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65CB799" w14:textId="77777777" w:rsidR="00CF7491" w:rsidRDefault="00000000">
      <w:pPr>
        <w:spacing w:before="31"/>
        <w:ind w:left="1309" w:right="7728"/>
        <w:jc w:val="center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l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DFC31C9" w14:textId="77777777" w:rsidR="00CF7491" w:rsidRDefault="00000000">
      <w:pPr>
        <w:spacing w:before="31"/>
        <w:ind w:left="173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i&gt;&lt;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ref="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nde</w:t>
      </w:r>
      <w:r>
        <w:rPr>
          <w:rFonts w:ascii="Consolas" w:eastAsia="Consolas" w:hAnsi="Consolas" w:cs="Consolas"/>
          <w:spacing w:val="2"/>
          <w:sz w:val="18"/>
          <w:szCs w:val="18"/>
        </w:rPr>
        <w:t>x</w:t>
      </w:r>
      <w:r>
        <w:rPr>
          <w:rFonts w:ascii="Consolas" w:eastAsia="Consolas" w:hAnsi="Consolas" w:cs="Consolas"/>
          <w:spacing w:val="-1"/>
          <w:sz w:val="18"/>
          <w:szCs w:val="18"/>
        </w:rPr>
        <w:t>.ht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pacing w:val="-1"/>
          <w:sz w:val="18"/>
          <w:szCs w:val="18"/>
        </w:rPr>
        <w:t>l"&gt;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eran</w:t>
      </w:r>
      <w:r>
        <w:rPr>
          <w:rFonts w:ascii="Consolas" w:eastAsia="Consolas" w:hAnsi="Consolas" w:cs="Consolas"/>
          <w:spacing w:val="2"/>
          <w:sz w:val="18"/>
          <w:szCs w:val="18"/>
        </w:rPr>
        <w:t>da</w:t>
      </w:r>
      <w:r>
        <w:rPr>
          <w:rFonts w:ascii="Consolas" w:eastAsia="Consolas" w:hAnsi="Consolas" w:cs="Consolas"/>
          <w:spacing w:val="-1"/>
          <w:sz w:val="18"/>
          <w:szCs w:val="18"/>
        </w:rPr>
        <w:t>&lt;/a&gt;&lt;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li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F0ED79E" w14:textId="77777777" w:rsidR="00CF7491" w:rsidRDefault="00000000">
      <w:pPr>
        <w:spacing w:before="31"/>
        <w:ind w:left="173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i&gt;&lt;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ref="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uku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lis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.ht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pacing w:val="-1"/>
          <w:sz w:val="18"/>
          <w:szCs w:val="18"/>
        </w:rPr>
        <w:t>l"&gt;D</w:t>
      </w:r>
      <w:r>
        <w:rPr>
          <w:rFonts w:ascii="Consolas" w:eastAsia="Consolas" w:hAnsi="Consolas" w:cs="Consolas"/>
          <w:spacing w:val="2"/>
          <w:sz w:val="18"/>
          <w:szCs w:val="18"/>
        </w:rPr>
        <w:t>af</w:t>
      </w:r>
      <w:r>
        <w:rPr>
          <w:rFonts w:ascii="Consolas" w:eastAsia="Consolas" w:hAnsi="Consolas" w:cs="Consolas"/>
          <w:spacing w:val="-1"/>
          <w:sz w:val="18"/>
          <w:szCs w:val="18"/>
        </w:rPr>
        <w:t>ta</w:t>
      </w:r>
      <w:r>
        <w:rPr>
          <w:rFonts w:ascii="Consolas" w:eastAsia="Consolas" w:hAnsi="Consolas" w:cs="Consolas"/>
          <w:sz w:val="18"/>
          <w:szCs w:val="18"/>
        </w:rPr>
        <w:t xml:space="preserve">r </w:t>
      </w:r>
      <w:r>
        <w:rPr>
          <w:rFonts w:ascii="Consolas" w:eastAsia="Consolas" w:hAnsi="Consolas" w:cs="Consolas"/>
          <w:spacing w:val="-1"/>
          <w:sz w:val="18"/>
          <w:szCs w:val="18"/>
        </w:rPr>
        <w:t>B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ku&lt;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a&gt;&lt;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li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7729BF2" w14:textId="77777777" w:rsidR="00CF7491" w:rsidRDefault="00000000">
      <w:pPr>
        <w:spacing w:before="31"/>
        <w:ind w:left="173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i&gt;&lt;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ref="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uku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tam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ah.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tml"</w:t>
      </w:r>
      <w:r>
        <w:rPr>
          <w:rFonts w:ascii="Consolas" w:eastAsia="Consolas" w:hAnsi="Consolas" w:cs="Consolas"/>
          <w:spacing w:val="2"/>
          <w:sz w:val="18"/>
          <w:szCs w:val="18"/>
        </w:rPr>
        <w:t>&gt;T</w:t>
      </w:r>
      <w:r>
        <w:rPr>
          <w:rFonts w:ascii="Consolas" w:eastAsia="Consolas" w:hAnsi="Consolas" w:cs="Consolas"/>
          <w:spacing w:val="-1"/>
          <w:sz w:val="18"/>
          <w:szCs w:val="18"/>
        </w:rPr>
        <w:t>amba</w:t>
      </w:r>
      <w:r>
        <w:rPr>
          <w:rFonts w:ascii="Consolas" w:eastAsia="Consolas" w:hAnsi="Consolas" w:cs="Consolas"/>
          <w:sz w:val="18"/>
          <w:szCs w:val="18"/>
        </w:rPr>
        <w:t>h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Buk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&lt;/a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&lt;/l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2D55AB2" w14:textId="77777777" w:rsidR="00CF7491" w:rsidRDefault="00000000">
      <w:pPr>
        <w:spacing w:before="31"/>
        <w:ind w:left="173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i&gt;&lt;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ref="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ngg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ta/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ist</w:t>
      </w:r>
      <w:r>
        <w:rPr>
          <w:rFonts w:ascii="Consolas" w:eastAsia="Consolas" w:hAnsi="Consolas" w:cs="Consolas"/>
          <w:spacing w:val="2"/>
          <w:sz w:val="18"/>
          <w:szCs w:val="18"/>
        </w:rPr>
        <w:t>.</w:t>
      </w:r>
      <w:r>
        <w:rPr>
          <w:rFonts w:ascii="Consolas" w:eastAsia="Consolas" w:hAnsi="Consolas" w:cs="Consolas"/>
          <w:spacing w:val="-1"/>
          <w:sz w:val="18"/>
          <w:szCs w:val="18"/>
        </w:rPr>
        <w:t>html</w:t>
      </w:r>
      <w:r>
        <w:rPr>
          <w:rFonts w:ascii="Consolas" w:eastAsia="Consolas" w:hAnsi="Consolas" w:cs="Consolas"/>
          <w:spacing w:val="2"/>
          <w:sz w:val="18"/>
          <w:szCs w:val="18"/>
        </w:rPr>
        <w:t>"&gt;</w:t>
      </w:r>
      <w:r>
        <w:rPr>
          <w:rFonts w:ascii="Consolas" w:eastAsia="Consolas" w:hAnsi="Consolas" w:cs="Consolas"/>
          <w:spacing w:val="-1"/>
          <w:sz w:val="18"/>
          <w:szCs w:val="18"/>
        </w:rPr>
        <w:t>Dafta</w:t>
      </w:r>
      <w:r>
        <w:rPr>
          <w:rFonts w:ascii="Consolas" w:eastAsia="Consolas" w:hAnsi="Consolas" w:cs="Consolas"/>
          <w:sz w:val="18"/>
          <w:szCs w:val="18"/>
        </w:rPr>
        <w:t>r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An</w:t>
      </w:r>
      <w:r>
        <w:rPr>
          <w:rFonts w:ascii="Consolas" w:eastAsia="Consolas" w:hAnsi="Consolas" w:cs="Consolas"/>
          <w:spacing w:val="2"/>
          <w:sz w:val="18"/>
          <w:szCs w:val="18"/>
        </w:rPr>
        <w:t>g</w:t>
      </w:r>
      <w:r>
        <w:rPr>
          <w:rFonts w:ascii="Consolas" w:eastAsia="Consolas" w:hAnsi="Consolas" w:cs="Consolas"/>
          <w:spacing w:val="-1"/>
          <w:sz w:val="18"/>
          <w:szCs w:val="18"/>
        </w:rPr>
        <w:t>got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&lt;/a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&lt;/li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E0538F3" w14:textId="77777777" w:rsidR="00CF7491" w:rsidRDefault="00000000">
      <w:pPr>
        <w:spacing w:before="31"/>
        <w:ind w:left="173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i&gt;&lt;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ref="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ngg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ta/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amb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h.ht</w:t>
      </w:r>
      <w:r>
        <w:rPr>
          <w:rFonts w:ascii="Consolas" w:eastAsia="Consolas" w:hAnsi="Consolas" w:cs="Consolas"/>
          <w:spacing w:val="2"/>
          <w:sz w:val="18"/>
          <w:szCs w:val="18"/>
        </w:rPr>
        <w:t>ml</w:t>
      </w:r>
      <w:r>
        <w:rPr>
          <w:rFonts w:ascii="Consolas" w:eastAsia="Consolas" w:hAnsi="Consolas" w:cs="Consolas"/>
          <w:spacing w:val="-1"/>
          <w:sz w:val="18"/>
          <w:szCs w:val="18"/>
        </w:rPr>
        <w:t>"&gt;Tam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 xml:space="preserve">h 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ngg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ta&lt;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a&gt;&lt;/</w:t>
      </w:r>
      <w:r>
        <w:rPr>
          <w:rFonts w:ascii="Consolas" w:eastAsia="Consolas" w:hAnsi="Consolas" w:cs="Consolas"/>
          <w:spacing w:val="2"/>
          <w:sz w:val="18"/>
          <w:szCs w:val="18"/>
        </w:rPr>
        <w:t>li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966BDC3" w14:textId="77777777" w:rsidR="00CF7491" w:rsidRDefault="00000000">
      <w:pPr>
        <w:spacing w:before="31"/>
        <w:ind w:left="1309" w:right="7630"/>
        <w:jc w:val="center"/>
        <w:rPr>
          <w:rFonts w:ascii="Consolas" w:eastAsia="Consolas" w:hAnsi="Consolas" w:cs="Consolas"/>
          <w:sz w:val="18"/>
          <w:szCs w:val="18"/>
        </w:rPr>
        <w:sectPr w:rsidR="00CF7491">
          <w:pgSz w:w="12240" w:h="15840"/>
          <w:pgMar w:top="960" w:right="1480" w:bottom="280" w:left="1260" w:header="0" w:footer="740" w:gutter="0"/>
          <w:cols w:space="720"/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ul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58AA281" w14:textId="77777777" w:rsidR="00CF7491" w:rsidRDefault="00000000">
      <w:pPr>
        <w:spacing w:before="74"/>
        <w:ind w:left="906"/>
        <w:rPr>
          <w:rFonts w:ascii="Consolas" w:eastAsia="Consolas" w:hAnsi="Consolas" w:cs="Consolas"/>
          <w:sz w:val="18"/>
          <w:szCs w:val="18"/>
        </w:rPr>
      </w:pPr>
      <w:r>
        <w:lastRenderedPageBreak/>
        <w:pict w14:anchorId="1F11285A">
          <v:group id="_x0000_s2229" style="position:absolute;left:0;text-align:left;margin-left:64.9pt;margin-top:608.85pt;width:485.65pt;height:122.2pt;z-index:-251663360;mso-position-horizontal-relative:page;mso-position-vertical-relative:page" coordorigin="1298,12177" coordsize="9713,2444">
            <v:shape id="_x0000_s2240" style="position:absolute;left:1308;top:12187;width:9693;height:2424" coordorigin="1308,12187" coordsize="9693,2424" path="m1308,14611r9693,l11001,12187r-9693,l1308,14611xe" fillcolor="#f3f4f6" stroked="f">
              <v:path arrowok="t"/>
            </v:shape>
            <v:shape id="_x0000_s2239" style="position:absolute;left:1416;top:12187;width:9477;height:242" coordorigin="1416,12187" coordsize="9477,242" path="m1416,12429r9477,l10893,12187r-9477,l1416,12429xe" fillcolor="#f3f4f6" stroked="f">
              <v:path arrowok="t"/>
            </v:shape>
            <v:shape id="_x0000_s2238" style="position:absolute;left:1416;top:12429;width:9477;height:242" coordorigin="1416,12429" coordsize="9477,242" path="m1416,12672r9477,l10893,12429r-9477,l1416,12672xe" fillcolor="#f3f4f6" stroked="f">
              <v:path arrowok="t"/>
            </v:shape>
            <v:shape id="_x0000_s2237" style="position:absolute;left:1416;top:12672;width:9477;height:242" coordorigin="1416,12672" coordsize="9477,242" path="m1416,12914r9477,l10893,12672r-9477,l1416,12914xe" fillcolor="#f3f4f6" stroked="f">
              <v:path arrowok="t"/>
            </v:shape>
            <v:shape id="_x0000_s2236" style="position:absolute;left:1416;top:12914;width:9477;height:242" coordorigin="1416,12914" coordsize="9477,242" path="m1416,13156r9477,l10893,12914r-9477,l1416,13156xe" fillcolor="#f3f4f6" stroked="f">
              <v:path arrowok="t"/>
            </v:shape>
            <v:shape id="_x0000_s2235" style="position:absolute;left:1416;top:13156;width:9477;height:242" coordorigin="1416,13156" coordsize="9477,242" path="m1416,13399r9477,l10893,13156r-9477,l1416,13399xe" fillcolor="#f3f4f6" stroked="f">
              <v:path arrowok="t"/>
            </v:shape>
            <v:shape id="_x0000_s2234" style="position:absolute;left:1416;top:13399;width:9477;height:242" coordorigin="1416,13399" coordsize="9477,242" path="m1416,13641r9477,l10893,13399r-9477,l1416,13641xe" fillcolor="#f3f4f6" stroked="f">
              <v:path arrowok="t"/>
            </v:shape>
            <v:shape id="_x0000_s2233" style="position:absolute;left:1416;top:13641;width:9477;height:242" coordorigin="1416,13641" coordsize="9477,242" path="m1416,13884r9477,l10893,13641r-9477,l1416,13884xe" fillcolor="#f3f4f6" stroked="f">
              <v:path arrowok="t"/>
            </v:shape>
            <v:shape id="_x0000_s2232" style="position:absolute;left:1416;top:13884;width:9477;height:242" coordorigin="1416,13884" coordsize="9477,242" path="m1416,14126r9477,l10893,13884r-9477,l1416,14126xe" fillcolor="#f3f4f6" stroked="f">
              <v:path arrowok="t"/>
            </v:shape>
            <v:shape id="_x0000_s2231" style="position:absolute;left:1416;top:14126;width:9477;height:242" coordorigin="1416,14126" coordsize="9477,242" path="m1416,14368r9477,l10893,14126r-9477,l1416,14368xe" fillcolor="#f3f4f6" stroked="f">
              <v:path arrowok="t"/>
            </v:shape>
            <v:shape id="_x0000_s2230" style="position:absolute;left:1416;top:14368;width:9477;height:242" coordorigin="1416,14368" coordsize="9477,242" path="m1416,14611r9477,l10893,14368r-9477,l1416,14611xe" fillcolor="#f3f4f6" stroked="f">
              <v:path arrowok="t"/>
            </v:shape>
            <w10:wrap anchorx="page" anchory="page"/>
          </v:group>
        </w:pict>
      </w:r>
      <w:r>
        <w:pict w14:anchorId="7045C97A">
          <v:group id="_x0000_s2196" style="position:absolute;left:0;text-align:left;margin-left:64.9pt;margin-top:56.15pt;width:485.65pt;height:376.8pt;z-index:-251664384;mso-position-horizontal-relative:page;mso-position-vertical-relative:page" coordorigin="1298,1123" coordsize="9713,7536">
            <v:shape id="_x0000_s2228" style="position:absolute;left:1308;top:1133;width:9693;height:7516" coordorigin="1308,1133" coordsize="9693,7516" path="m1308,8649r9693,l11001,1133r-9693,l1308,8649xe" fillcolor="#f3f4f6" stroked="f">
              <v:path arrowok="t"/>
            </v:shape>
            <v:shape id="_x0000_s2227" style="position:absolute;left:1416;top:1133;width:9477;height:242" coordorigin="1416,1133" coordsize="9477,242" path="m1416,1375r9477,l10893,1133r-9477,l1416,1375xe" fillcolor="#f3f4f6" stroked="f">
              <v:path arrowok="t"/>
            </v:shape>
            <v:shape id="_x0000_s2226" style="position:absolute;left:1416;top:1375;width:9477;height:243" coordorigin="1416,1375" coordsize="9477,243" path="m1416,1618r9477,l10893,1375r-9477,l1416,1618xe" fillcolor="#f3f4f6" stroked="f">
              <v:path arrowok="t"/>
            </v:shape>
            <v:shape id="_x0000_s2225" style="position:absolute;left:1416;top:1618;width:9477;height:242" coordorigin="1416,1618" coordsize="9477,242" path="m1416,1860r9477,l10893,1618r-9477,l1416,1860xe" fillcolor="#f3f4f6" stroked="f">
              <v:path arrowok="t"/>
            </v:shape>
            <v:shape id="_x0000_s2224" style="position:absolute;left:1416;top:1860;width:9477;height:242" coordorigin="1416,1860" coordsize="9477,242" path="m1416,2103r9477,l10893,1860r-9477,l1416,2103xe" fillcolor="#f3f4f6" stroked="f">
              <v:path arrowok="t"/>
            </v:shape>
            <v:shape id="_x0000_s2223" style="position:absolute;left:1416;top:2103;width:9477;height:242" coordorigin="1416,2103" coordsize="9477,242" path="m1416,2345r9477,l10893,2103r-9477,l1416,2345xe" fillcolor="#f3f4f6" stroked="f">
              <v:path arrowok="t"/>
            </v:shape>
            <v:shape id="_x0000_s2222" style="position:absolute;left:1416;top:2345;width:9477;height:242" coordorigin="1416,2345" coordsize="9477,242" path="m1416,2588r9477,l10893,2345r-9477,l1416,2588xe" fillcolor="#f3f4f6" stroked="f">
              <v:path arrowok="t"/>
            </v:shape>
            <v:shape id="_x0000_s2221" style="position:absolute;left:1416;top:2588;width:9477;height:242" coordorigin="1416,2588" coordsize="9477,242" path="m1416,2830r9477,l10893,2588r-9477,l1416,2830xe" fillcolor="#f3f4f6" stroked="f">
              <v:path arrowok="t"/>
            </v:shape>
            <v:shape id="_x0000_s2220" style="position:absolute;left:1416;top:2830;width:9477;height:242" coordorigin="1416,2830" coordsize="9477,242" path="m1416,3072r9477,l10893,2830r-9477,l1416,3072xe" fillcolor="#f3f4f6" stroked="f">
              <v:path arrowok="t"/>
            </v:shape>
            <v:shape id="_x0000_s2219" style="position:absolute;left:1416;top:3072;width:9477;height:242" coordorigin="1416,3072" coordsize="9477,242" path="m1416,3315r9477,l10893,3072r-9477,l1416,3315xe" fillcolor="#f3f4f6" stroked="f">
              <v:path arrowok="t"/>
            </v:shape>
            <v:shape id="_x0000_s2218" style="position:absolute;left:1416;top:3315;width:9477;height:242" coordorigin="1416,3315" coordsize="9477,242" path="m1416,3557r9477,l10893,3315r-9477,l1416,3557xe" fillcolor="#f3f4f6" stroked="f">
              <v:path arrowok="t"/>
            </v:shape>
            <v:shape id="_x0000_s2217" style="position:absolute;left:1416;top:3557;width:9477;height:242" coordorigin="1416,3557" coordsize="9477,242" path="m1416,3800r9477,l10893,3557r-9477,l1416,3800xe" fillcolor="#f3f4f6" stroked="f">
              <v:path arrowok="t"/>
            </v:shape>
            <v:shape id="_x0000_s2216" style="position:absolute;left:1416;top:3800;width:9477;height:242" coordorigin="1416,3800" coordsize="9477,242" path="m1416,4042r9477,l10893,3800r-9477,l1416,4042xe" fillcolor="#f3f4f6" stroked="f">
              <v:path arrowok="t"/>
            </v:shape>
            <v:shape id="_x0000_s2215" style="position:absolute;left:1416;top:4042;width:9477;height:242" coordorigin="1416,4042" coordsize="9477,242" path="m1416,4284r9477,l10893,4042r-9477,l1416,4284xe" fillcolor="#f3f4f6" stroked="f">
              <v:path arrowok="t"/>
            </v:shape>
            <v:shape id="_x0000_s2214" style="position:absolute;left:1416;top:4284;width:9477;height:242" coordorigin="1416,4284" coordsize="9477,242" path="m1416,4527r9477,l10893,4284r-9477,l1416,4527xe" fillcolor="#f3f4f6" stroked="f">
              <v:path arrowok="t"/>
            </v:shape>
            <v:shape id="_x0000_s2213" style="position:absolute;left:1416;top:4527;width:9477;height:242" coordorigin="1416,4527" coordsize="9477,242" path="m1416,4769r9477,l10893,4527r-9477,l1416,4769xe" fillcolor="#f3f4f6" stroked="f">
              <v:path arrowok="t"/>
            </v:shape>
            <v:shape id="_x0000_s2212" style="position:absolute;left:1416;top:4769;width:9477;height:243" coordorigin="1416,4769" coordsize="9477,243" path="m1416,5012r9477,l10893,4769r-9477,l1416,5012xe" fillcolor="#f3f4f6" stroked="f">
              <v:path arrowok="t"/>
            </v:shape>
            <v:shape id="_x0000_s2211" style="position:absolute;left:1416;top:5012;width:9477;height:242" coordorigin="1416,5012" coordsize="9477,242" path="m1416,5255r9477,l10893,5012r-9477,l1416,5255xe" fillcolor="#f3f4f6" stroked="f">
              <v:path arrowok="t"/>
            </v:shape>
            <v:shape id="_x0000_s2210" style="position:absolute;left:1416;top:5255;width:9477;height:242" coordorigin="1416,5255" coordsize="9477,242" path="m1416,5497r9477,l10893,5255r-9477,l1416,5497xe" fillcolor="#f3f4f6" stroked="f">
              <v:path arrowok="t"/>
            </v:shape>
            <v:shape id="_x0000_s2209" style="position:absolute;left:1416;top:5497;width:9477;height:242" coordorigin="1416,5497" coordsize="9477,242" path="m1416,5739r9477,l10893,5497r-9477,l1416,5739xe" fillcolor="#f3f4f6" stroked="f">
              <v:path arrowok="t"/>
            </v:shape>
            <v:shape id="_x0000_s2208" style="position:absolute;left:1416;top:5739;width:9477;height:242" coordorigin="1416,5739" coordsize="9477,242" path="m1416,5982r9477,l10893,5739r-9477,l1416,5982xe" fillcolor="#f3f4f6" stroked="f">
              <v:path arrowok="t"/>
            </v:shape>
            <v:shape id="_x0000_s2207" style="position:absolute;left:1416;top:5982;width:9477;height:242" coordorigin="1416,5982" coordsize="9477,242" path="m1416,6224r9477,l10893,5982r-9477,l1416,6224xe" fillcolor="#f3f4f6" stroked="f">
              <v:path arrowok="t"/>
            </v:shape>
            <v:shape id="_x0000_s2206" style="position:absolute;left:1416;top:6224;width:9477;height:242" coordorigin="1416,6224" coordsize="9477,242" path="m1416,6467r9477,l10893,6224r-9477,l1416,6467xe" fillcolor="#f3f4f6" stroked="f">
              <v:path arrowok="t"/>
            </v:shape>
            <v:shape id="_x0000_s2205" style="position:absolute;left:1416;top:6467;width:9477;height:242" coordorigin="1416,6467" coordsize="9477,242" path="m1416,6709r9477,l10893,6467r-9477,l1416,6709xe" fillcolor="#f3f4f6" stroked="f">
              <v:path arrowok="t"/>
            </v:shape>
            <v:shape id="_x0000_s2204" style="position:absolute;left:1416;top:6709;width:9477;height:242" coordorigin="1416,6709" coordsize="9477,242" path="m1416,6951r9477,l10893,6709r-9477,l1416,6951xe" fillcolor="#f3f4f6" stroked="f">
              <v:path arrowok="t"/>
            </v:shape>
            <v:shape id="_x0000_s2203" style="position:absolute;left:1416;top:6951;width:9477;height:242" coordorigin="1416,6951" coordsize="9477,242" path="m1416,7194r9477,l10893,6951r-9477,l1416,7194xe" fillcolor="#f3f4f6" stroked="f">
              <v:path arrowok="t"/>
            </v:shape>
            <v:shape id="_x0000_s2202" style="position:absolute;left:1416;top:7194;width:9477;height:242" coordorigin="1416,7194" coordsize="9477,242" path="m1416,7436r9477,l10893,7194r-9477,l1416,7436xe" fillcolor="#f3f4f6" stroked="f">
              <v:path arrowok="t"/>
            </v:shape>
            <v:shape id="_x0000_s2201" style="position:absolute;left:1416;top:7436;width:9477;height:242" coordorigin="1416,7436" coordsize="9477,242" path="m1416,7679r9477,l10893,7436r-9477,l1416,7679xe" fillcolor="#f3f4f6" stroked="f">
              <v:path arrowok="t"/>
            </v:shape>
            <v:shape id="_x0000_s2200" style="position:absolute;left:1416;top:7679;width:9477;height:242" coordorigin="1416,7679" coordsize="9477,242" path="m1416,7921r9477,l10893,7679r-9477,l1416,7921xe" fillcolor="#f3f4f6" stroked="f">
              <v:path arrowok="t"/>
            </v:shape>
            <v:shape id="_x0000_s2199" style="position:absolute;left:1416;top:7921;width:9477;height:242" coordorigin="1416,7921" coordsize="9477,242" path="m1416,8163r9477,l10893,7921r-9477,l1416,8163xe" fillcolor="#f3f4f6" stroked="f">
              <v:path arrowok="t"/>
            </v:shape>
            <v:shape id="_x0000_s2198" style="position:absolute;left:1416;top:8163;width:9477;height:243" coordorigin="1416,8163" coordsize="9477,243" path="m1416,8406r9477,l10893,8163r-9477,l1416,8406xe" fillcolor="#f3f4f6" stroked="f">
              <v:path arrowok="t"/>
            </v:shape>
            <v:shape id="_x0000_s2197" style="position:absolute;left:1416;top:8406;width:9477;height:242" coordorigin="1416,8406" coordsize="9477,242" path="m1416,8649r9477,l10893,8406r-9477,l1416,8649xe" fillcolor="#f3f4f6" stroked="f">
              <v:path arrowok="t"/>
            </v:shape>
            <w10:wrap anchorx="page" anchory="page"/>
          </v:group>
        </w:pict>
      </w: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nav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288FF55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hea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pacing w:val="-1"/>
          <w:sz w:val="18"/>
          <w:szCs w:val="18"/>
        </w:rPr>
        <w:t>er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CB8633B" w14:textId="77777777" w:rsidR="00CF7491" w:rsidRDefault="00CF7491">
      <w:pPr>
        <w:spacing w:before="5" w:line="240" w:lineRule="exact"/>
        <w:rPr>
          <w:sz w:val="24"/>
          <w:szCs w:val="24"/>
        </w:rPr>
      </w:pPr>
    </w:p>
    <w:p w14:paraId="18C391F2" w14:textId="77777777" w:rsidR="00CF7491" w:rsidRDefault="00000000">
      <w:pPr>
        <w:spacing w:before="29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pacing w:val="-1"/>
          <w:sz w:val="18"/>
          <w:szCs w:val="18"/>
        </w:rPr>
        <w:t>ain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1C2BDA5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s</w:t>
      </w:r>
      <w:r>
        <w:rPr>
          <w:rFonts w:ascii="Consolas" w:eastAsia="Consolas" w:hAnsi="Consolas" w:cs="Consolas"/>
          <w:spacing w:val="-1"/>
          <w:sz w:val="18"/>
          <w:szCs w:val="18"/>
        </w:rPr>
        <w:t>ect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6F2166B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2&gt;S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lama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Datan</w:t>
      </w:r>
      <w:r>
        <w:rPr>
          <w:rFonts w:ascii="Consolas" w:eastAsia="Consolas" w:hAnsi="Consolas" w:cs="Consolas"/>
          <w:sz w:val="18"/>
          <w:szCs w:val="18"/>
        </w:rPr>
        <w:t>g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i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Sis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e</w:t>
      </w:r>
      <w:r>
        <w:rPr>
          <w:rFonts w:ascii="Consolas" w:eastAsia="Consolas" w:hAnsi="Consolas" w:cs="Consolas"/>
          <w:sz w:val="18"/>
          <w:szCs w:val="18"/>
        </w:rPr>
        <w:t xml:space="preserve">m 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erpu</w:t>
      </w:r>
      <w:r>
        <w:rPr>
          <w:rFonts w:ascii="Consolas" w:eastAsia="Consolas" w:hAnsi="Consolas" w:cs="Consolas"/>
          <w:spacing w:val="2"/>
          <w:sz w:val="18"/>
          <w:szCs w:val="18"/>
        </w:rPr>
        <w:t>st</w:t>
      </w:r>
      <w:r>
        <w:rPr>
          <w:rFonts w:ascii="Consolas" w:eastAsia="Consolas" w:hAnsi="Consolas" w:cs="Consolas"/>
          <w:spacing w:val="-1"/>
          <w:sz w:val="18"/>
          <w:szCs w:val="18"/>
        </w:rPr>
        <w:t>akaa</w:t>
      </w:r>
      <w:r>
        <w:rPr>
          <w:rFonts w:ascii="Consolas" w:eastAsia="Consolas" w:hAnsi="Consolas" w:cs="Consolas"/>
          <w:sz w:val="18"/>
          <w:szCs w:val="18"/>
        </w:rPr>
        <w:t>n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Min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&lt;/h</w:t>
      </w:r>
      <w:r>
        <w:rPr>
          <w:rFonts w:ascii="Consolas" w:eastAsia="Consolas" w:hAnsi="Consolas" w:cs="Consolas"/>
          <w:spacing w:val="2"/>
          <w:sz w:val="18"/>
          <w:szCs w:val="18"/>
        </w:rPr>
        <w:t>2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052D88B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&gt;Ap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ikas</w:t>
      </w:r>
      <w:r>
        <w:rPr>
          <w:rFonts w:ascii="Consolas" w:eastAsia="Consolas" w:hAnsi="Consolas" w:cs="Consolas"/>
          <w:sz w:val="18"/>
          <w:szCs w:val="18"/>
        </w:rPr>
        <w:t>i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seder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an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unt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z w:val="18"/>
          <w:szCs w:val="18"/>
        </w:rPr>
        <w:t xml:space="preserve">k </w:t>
      </w:r>
      <w:r>
        <w:rPr>
          <w:rFonts w:ascii="Consolas" w:eastAsia="Consolas" w:hAnsi="Consolas" w:cs="Consolas"/>
          <w:spacing w:val="-1"/>
          <w:sz w:val="18"/>
          <w:szCs w:val="18"/>
        </w:rPr>
        <w:t>m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ngel</w:t>
      </w:r>
      <w:r>
        <w:rPr>
          <w:rFonts w:ascii="Consolas" w:eastAsia="Consolas" w:hAnsi="Consolas" w:cs="Consolas"/>
          <w:spacing w:val="2"/>
          <w:sz w:val="18"/>
          <w:szCs w:val="18"/>
        </w:rPr>
        <w:t>ol</w:t>
      </w:r>
      <w:r>
        <w:rPr>
          <w:rFonts w:ascii="Consolas" w:eastAsia="Consolas" w:hAnsi="Consolas" w:cs="Consolas"/>
          <w:sz w:val="18"/>
          <w:szCs w:val="18"/>
        </w:rPr>
        <w:t xml:space="preserve">a </w:t>
      </w:r>
      <w:r>
        <w:rPr>
          <w:rFonts w:ascii="Consolas" w:eastAsia="Consolas" w:hAnsi="Consolas" w:cs="Consolas"/>
          <w:spacing w:val="-1"/>
          <w:sz w:val="18"/>
          <w:szCs w:val="18"/>
        </w:rPr>
        <w:t>dat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bu</w:t>
      </w:r>
      <w:r>
        <w:rPr>
          <w:rFonts w:ascii="Consolas" w:eastAsia="Consolas" w:hAnsi="Consolas" w:cs="Consolas"/>
          <w:spacing w:val="2"/>
          <w:sz w:val="18"/>
          <w:szCs w:val="18"/>
        </w:rPr>
        <w:t>k</w:t>
      </w:r>
      <w:r>
        <w:rPr>
          <w:rFonts w:ascii="Consolas" w:eastAsia="Consolas" w:hAnsi="Consolas" w:cs="Consolas"/>
          <w:sz w:val="18"/>
          <w:szCs w:val="18"/>
        </w:rPr>
        <w:t xml:space="preserve">u 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 xml:space="preserve">n </w:t>
      </w:r>
      <w:r>
        <w:rPr>
          <w:rFonts w:ascii="Consolas" w:eastAsia="Consolas" w:hAnsi="Consolas" w:cs="Consolas"/>
          <w:spacing w:val="-1"/>
          <w:sz w:val="18"/>
          <w:szCs w:val="18"/>
        </w:rPr>
        <w:t>a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ggot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perpu</w:t>
      </w:r>
      <w:r>
        <w:rPr>
          <w:rFonts w:ascii="Consolas" w:eastAsia="Consolas" w:hAnsi="Consolas" w:cs="Consolas"/>
          <w:spacing w:val="2"/>
          <w:sz w:val="18"/>
          <w:szCs w:val="18"/>
        </w:rPr>
        <w:t>s</w:t>
      </w:r>
      <w:r>
        <w:rPr>
          <w:rFonts w:ascii="Consolas" w:eastAsia="Consolas" w:hAnsi="Consolas" w:cs="Consolas"/>
          <w:spacing w:val="-1"/>
          <w:sz w:val="18"/>
          <w:szCs w:val="18"/>
        </w:rPr>
        <w:t>tak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an.</w:t>
      </w:r>
      <w:r>
        <w:rPr>
          <w:rFonts w:ascii="Consolas" w:eastAsia="Consolas" w:hAnsi="Consolas" w:cs="Consolas"/>
          <w:spacing w:val="2"/>
          <w:sz w:val="18"/>
          <w:szCs w:val="18"/>
        </w:rPr>
        <w:t>&lt;</w:t>
      </w:r>
      <w:r>
        <w:rPr>
          <w:rFonts w:ascii="Consolas" w:eastAsia="Consolas" w:hAnsi="Consolas" w:cs="Consolas"/>
          <w:spacing w:val="-1"/>
          <w:sz w:val="18"/>
          <w:szCs w:val="18"/>
        </w:rPr>
        <w:t>/p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54A25E3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sec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ion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89C43B0" w14:textId="77777777" w:rsidR="00CF7491" w:rsidRDefault="00CF7491">
      <w:pPr>
        <w:spacing w:before="5" w:line="240" w:lineRule="exact"/>
        <w:rPr>
          <w:sz w:val="24"/>
          <w:szCs w:val="24"/>
        </w:rPr>
      </w:pPr>
    </w:p>
    <w:p w14:paraId="7DDDA90D" w14:textId="77777777" w:rsidR="00CF7491" w:rsidRDefault="00000000">
      <w:pPr>
        <w:spacing w:before="29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s</w:t>
      </w:r>
      <w:r>
        <w:rPr>
          <w:rFonts w:ascii="Consolas" w:eastAsia="Consolas" w:hAnsi="Consolas" w:cs="Consolas"/>
          <w:spacing w:val="-1"/>
          <w:sz w:val="18"/>
          <w:szCs w:val="18"/>
        </w:rPr>
        <w:t>ect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BAB4A10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2&gt;R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ngka</w:t>
      </w:r>
      <w:r>
        <w:rPr>
          <w:rFonts w:ascii="Consolas" w:eastAsia="Consolas" w:hAnsi="Consolas" w:cs="Consolas"/>
          <w:spacing w:val="2"/>
          <w:sz w:val="18"/>
          <w:szCs w:val="18"/>
        </w:rPr>
        <w:t>sa</w:t>
      </w:r>
      <w:r>
        <w:rPr>
          <w:rFonts w:ascii="Consolas" w:eastAsia="Consolas" w:hAnsi="Consolas" w:cs="Consolas"/>
          <w:spacing w:val="-1"/>
          <w:sz w:val="18"/>
          <w:szCs w:val="18"/>
        </w:rPr>
        <w:t>n&lt;/h2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54528D8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rti</w:t>
      </w:r>
      <w:r>
        <w:rPr>
          <w:rFonts w:ascii="Consolas" w:eastAsia="Consolas" w:hAnsi="Consolas" w:cs="Consolas"/>
          <w:spacing w:val="2"/>
          <w:sz w:val="18"/>
          <w:szCs w:val="18"/>
        </w:rPr>
        <w:t>c</w:t>
      </w:r>
      <w:r>
        <w:rPr>
          <w:rFonts w:ascii="Consolas" w:eastAsia="Consolas" w:hAnsi="Consolas" w:cs="Consolas"/>
          <w:spacing w:val="-1"/>
          <w:sz w:val="18"/>
          <w:szCs w:val="18"/>
        </w:rPr>
        <w:t>le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93CC8ED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3&gt;To</w:t>
      </w:r>
      <w:r>
        <w:rPr>
          <w:rFonts w:ascii="Consolas" w:eastAsia="Consolas" w:hAnsi="Consolas" w:cs="Consolas"/>
          <w:spacing w:val="2"/>
          <w:sz w:val="18"/>
          <w:szCs w:val="18"/>
        </w:rPr>
        <w:t>ta</w:t>
      </w:r>
      <w:r>
        <w:rPr>
          <w:rFonts w:ascii="Consolas" w:eastAsia="Consolas" w:hAnsi="Consolas" w:cs="Consolas"/>
          <w:sz w:val="18"/>
          <w:szCs w:val="18"/>
        </w:rPr>
        <w:t xml:space="preserve">l </w:t>
      </w:r>
      <w:r>
        <w:rPr>
          <w:rFonts w:ascii="Consolas" w:eastAsia="Consolas" w:hAnsi="Consolas" w:cs="Consolas"/>
          <w:spacing w:val="-1"/>
          <w:sz w:val="18"/>
          <w:szCs w:val="18"/>
        </w:rPr>
        <w:t>Buk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&lt;/h</w:t>
      </w:r>
      <w:r>
        <w:rPr>
          <w:rFonts w:ascii="Consolas" w:eastAsia="Consolas" w:hAnsi="Consolas" w:cs="Consolas"/>
          <w:spacing w:val="2"/>
          <w:sz w:val="18"/>
          <w:szCs w:val="18"/>
        </w:rPr>
        <w:t>3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BF4F97F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&gt;12&lt;</w:t>
      </w:r>
      <w:r>
        <w:rPr>
          <w:rFonts w:ascii="Consolas" w:eastAsia="Consolas" w:hAnsi="Consolas" w:cs="Consolas"/>
          <w:spacing w:val="2"/>
          <w:sz w:val="18"/>
          <w:szCs w:val="18"/>
        </w:rPr>
        <w:t>/p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0146F54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art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cle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AFFBC77" w14:textId="77777777" w:rsidR="00CF7491" w:rsidRDefault="00000000">
      <w:pPr>
        <w:spacing w:before="32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rti</w:t>
      </w:r>
      <w:r>
        <w:rPr>
          <w:rFonts w:ascii="Consolas" w:eastAsia="Consolas" w:hAnsi="Consolas" w:cs="Consolas"/>
          <w:spacing w:val="2"/>
          <w:sz w:val="18"/>
          <w:szCs w:val="18"/>
        </w:rPr>
        <w:t>c</w:t>
      </w:r>
      <w:r>
        <w:rPr>
          <w:rFonts w:ascii="Consolas" w:eastAsia="Consolas" w:hAnsi="Consolas" w:cs="Consolas"/>
          <w:spacing w:val="-1"/>
          <w:sz w:val="18"/>
          <w:szCs w:val="18"/>
        </w:rPr>
        <w:t>le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FEDD7A0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3&gt;To</w:t>
      </w:r>
      <w:r>
        <w:rPr>
          <w:rFonts w:ascii="Consolas" w:eastAsia="Consolas" w:hAnsi="Consolas" w:cs="Consolas"/>
          <w:spacing w:val="2"/>
          <w:sz w:val="18"/>
          <w:szCs w:val="18"/>
        </w:rPr>
        <w:t>ta</w:t>
      </w:r>
      <w:r>
        <w:rPr>
          <w:rFonts w:ascii="Consolas" w:eastAsia="Consolas" w:hAnsi="Consolas" w:cs="Consolas"/>
          <w:sz w:val="18"/>
          <w:szCs w:val="18"/>
        </w:rPr>
        <w:t xml:space="preserve">l </w:t>
      </w:r>
      <w:r>
        <w:rPr>
          <w:rFonts w:ascii="Consolas" w:eastAsia="Consolas" w:hAnsi="Consolas" w:cs="Consolas"/>
          <w:spacing w:val="-1"/>
          <w:sz w:val="18"/>
          <w:szCs w:val="18"/>
        </w:rPr>
        <w:t>Ang</w:t>
      </w:r>
      <w:r>
        <w:rPr>
          <w:rFonts w:ascii="Consolas" w:eastAsia="Consolas" w:hAnsi="Consolas" w:cs="Consolas"/>
          <w:spacing w:val="2"/>
          <w:sz w:val="18"/>
          <w:szCs w:val="18"/>
        </w:rPr>
        <w:t>g</w:t>
      </w:r>
      <w:r>
        <w:rPr>
          <w:rFonts w:ascii="Consolas" w:eastAsia="Consolas" w:hAnsi="Consolas" w:cs="Consolas"/>
          <w:spacing w:val="-1"/>
          <w:sz w:val="18"/>
          <w:szCs w:val="18"/>
        </w:rPr>
        <w:t>ota</w:t>
      </w:r>
      <w:r>
        <w:rPr>
          <w:rFonts w:ascii="Consolas" w:eastAsia="Consolas" w:hAnsi="Consolas" w:cs="Consolas"/>
          <w:spacing w:val="2"/>
          <w:sz w:val="18"/>
          <w:szCs w:val="18"/>
        </w:rPr>
        <w:t>&lt;</w:t>
      </w:r>
      <w:r>
        <w:rPr>
          <w:rFonts w:ascii="Consolas" w:eastAsia="Consolas" w:hAnsi="Consolas" w:cs="Consolas"/>
          <w:spacing w:val="-1"/>
          <w:sz w:val="18"/>
          <w:szCs w:val="18"/>
        </w:rPr>
        <w:t>/h3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2761062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&gt;8&lt;/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65F51B9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art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cle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1CF030B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rti</w:t>
      </w:r>
      <w:r>
        <w:rPr>
          <w:rFonts w:ascii="Consolas" w:eastAsia="Consolas" w:hAnsi="Consolas" w:cs="Consolas"/>
          <w:spacing w:val="2"/>
          <w:sz w:val="18"/>
          <w:szCs w:val="18"/>
        </w:rPr>
        <w:t>c</w:t>
      </w:r>
      <w:r>
        <w:rPr>
          <w:rFonts w:ascii="Consolas" w:eastAsia="Consolas" w:hAnsi="Consolas" w:cs="Consolas"/>
          <w:spacing w:val="-1"/>
          <w:sz w:val="18"/>
          <w:szCs w:val="18"/>
        </w:rPr>
        <w:t>le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DB498DD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3&gt;Se</w:t>
      </w:r>
      <w:r>
        <w:rPr>
          <w:rFonts w:ascii="Consolas" w:eastAsia="Consolas" w:hAnsi="Consolas" w:cs="Consolas"/>
          <w:spacing w:val="2"/>
          <w:sz w:val="18"/>
          <w:szCs w:val="18"/>
        </w:rPr>
        <w:t>da</w:t>
      </w:r>
      <w:r>
        <w:rPr>
          <w:rFonts w:ascii="Consolas" w:eastAsia="Consolas" w:hAnsi="Consolas" w:cs="Consolas"/>
          <w:spacing w:val="-1"/>
          <w:sz w:val="18"/>
          <w:szCs w:val="18"/>
        </w:rPr>
        <w:t>n</w:t>
      </w:r>
      <w:r>
        <w:rPr>
          <w:rFonts w:ascii="Consolas" w:eastAsia="Consolas" w:hAnsi="Consolas" w:cs="Consolas"/>
          <w:sz w:val="18"/>
          <w:szCs w:val="18"/>
        </w:rPr>
        <w:t xml:space="preserve">g </w:t>
      </w:r>
      <w:r>
        <w:rPr>
          <w:rFonts w:ascii="Consolas" w:eastAsia="Consolas" w:hAnsi="Consolas" w:cs="Consolas"/>
          <w:spacing w:val="-1"/>
          <w:sz w:val="18"/>
          <w:szCs w:val="18"/>
        </w:rPr>
        <w:t>Di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inj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m&lt;/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3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458FDEC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&gt;3&lt;/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51223F2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art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cle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3F9D341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sec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ion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22A4460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mai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A8DCF99" w14:textId="77777777" w:rsidR="00CF7491" w:rsidRDefault="00CF7491">
      <w:pPr>
        <w:spacing w:before="5" w:line="240" w:lineRule="exact"/>
        <w:rPr>
          <w:sz w:val="24"/>
          <w:szCs w:val="24"/>
        </w:rPr>
      </w:pPr>
    </w:p>
    <w:p w14:paraId="1D61E752" w14:textId="77777777" w:rsidR="00CF7491" w:rsidRDefault="00000000">
      <w:pPr>
        <w:spacing w:before="29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f</w:t>
      </w:r>
      <w:r>
        <w:rPr>
          <w:rFonts w:ascii="Consolas" w:eastAsia="Consolas" w:hAnsi="Consolas" w:cs="Consolas"/>
          <w:spacing w:val="-1"/>
          <w:sz w:val="18"/>
          <w:szCs w:val="18"/>
        </w:rPr>
        <w:t>oot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FF3EAE3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&gt;</w:t>
      </w:r>
      <w:r>
        <w:rPr>
          <w:rFonts w:ascii="Consolas" w:eastAsia="Consolas" w:hAnsi="Consolas" w:cs="Consolas"/>
          <w:sz w:val="18"/>
          <w:szCs w:val="18"/>
        </w:rPr>
        <w:t xml:space="preserve">© </w:t>
      </w:r>
      <w:r>
        <w:rPr>
          <w:rFonts w:ascii="Consolas" w:eastAsia="Consolas" w:hAnsi="Consolas" w:cs="Consolas"/>
          <w:spacing w:val="2"/>
          <w:sz w:val="18"/>
          <w:szCs w:val="18"/>
        </w:rPr>
        <w:t>2</w:t>
      </w:r>
      <w:r>
        <w:rPr>
          <w:rFonts w:ascii="Consolas" w:eastAsia="Consolas" w:hAnsi="Consolas" w:cs="Consolas"/>
          <w:spacing w:val="-1"/>
          <w:sz w:val="18"/>
          <w:szCs w:val="18"/>
        </w:rPr>
        <w:t>02</w:t>
      </w:r>
      <w:r>
        <w:rPr>
          <w:rFonts w:ascii="Consolas" w:eastAsia="Consolas" w:hAnsi="Consolas" w:cs="Consolas"/>
          <w:sz w:val="18"/>
          <w:szCs w:val="18"/>
        </w:rPr>
        <w:t>6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SIMP</w:t>
      </w:r>
      <w:r>
        <w:rPr>
          <w:rFonts w:ascii="Consolas" w:eastAsia="Consolas" w:hAnsi="Consolas" w:cs="Consolas"/>
          <w:spacing w:val="2"/>
          <w:sz w:val="18"/>
          <w:szCs w:val="18"/>
        </w:rPr>
        <w:t>US</w:t>
      </w:r>
      <w:r>
        <w:rPr>
          <w:rFonts w:ascii="Consolas" w:eastAsia="Consolas" w:hAnsi="Consolas" w:cs="Consolas"/>
          <w:sz w:val="18"/>
          <w:szCs w:val="18"/>
        </w:rPr>
        <w:t>-</w:t>
      </w:r>
      <w:r>
        <w:rPr>
          <w:rFonts w:ascii="Consolas" w:eastAsia="Consolas" w:hAnsi="Consolas" w:cs="Consolas"/>
          <w:spacing w:val="-1"/>
          <w:sz w:val="18"/>
          <w:szCs w:val="18"/>
        </w:rPr>
        <w:t>Min</w:t>
      </w:r>
      <w:r>
        <w:rPr>
          <w:rFonts w:ascii="Consolas" w:eastAsia="Consolas" w:hAnsi="Consolas" w:cs="Consolas"/>
          <w:sz w:val="18"/>
          <w:szCs w:val="18"/>
        </w:rPr>
        <w:t>i</w:t>
      </w:r>
      <w:r>
        <w:rPr>
          <w:rFonts w:ascii="Consolas" w:eastAsia="Consolas" w:hAnsi="Consolas" w:cs="Consolas"/>
          <w:spacing w:val="2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—</w:t>
      </w:r>
      <w:r>
        <w:rPr>
          <w:rFonts w:ascii="Consolas" w:eastAsia="Consolas" w:hAnsi="Consolas" w:cs="Consolas"/>
          <w:spacing w:val="-1"/>
          <w:sz w:val="18"/>
          <w:szCs w:val="18"/>
        </w:rPr>
        <w:t xml:space="preserve"> J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bsh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e</w:t>
      </w:r>
      <w:r>
        <w:rPr>
          <w:rFonts w:ascii="Consolas" w:eastAsia="Consolas" w:hAnsi="Consolas" w:cs="Consolas"/>
          <w:sz w:val="18"/>
          <w:szCs w:val="18"/>
        </w:rPr>
        <w:t xml:space="preserve">t </w:t>
      </w:r>
      <w:r>
        <w:rPr>
          <w:rFonts w:ascii="Consolas" w:eastAsia="Consolas" w:hAnsi="Consolas" w:cs="Consolas"/>
          <w:spacing w:val="2"/>
          <w:sz w:val="18"/>
          <w:szCs w:val="18"/>
        </w:rPr>
        <w:t>1</w:t>
      </w:r>
      <w:r>
        <w:rPr>
          <w:rFonts w:ascii="Consolas" w:eastAsia="Consolas" w:hAnsi="Consolas" w:cs="Consolas"/>
          <w:spacing w:val="-1"/>
          <w:sz w:val="18"/>
          <w:szCs w:val="18"/>
        </w:rPr>
        <w:t>&lt;/p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B86E5D9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foo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er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12C9870" w14:textId="77777777" w:rsidR="00CF7491" w:rsidRDefault="00000000">
      <w:pPr>
        <w:spacing w:before="32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&lt;/bod</w:t>
      </w:r>
      <w:r>
        <w:rPr>
          <w:rFonts w:ascii="Consolas" w:eastAsia="Consolas" w:hAnsi="Consolas" w:cs="Consolas"/>
          <w:spacing w:val="2"/>
          <w:sz w:val="18"/>
          <w:szCs w:val="18"/>
        </w:rPr>
        <w:t>y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6E0DC07" w14:textId="77777777" w:rsidR="00CF7491" w:rsidRDefault="00000000">
      <w:pPr>
        <w:spacing w:before="31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&lt;/htm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B65BC20" w14:textId="77777777" w:rsidR="00CF7491" w:rsidRDefault="00CF7491">
      <w:pPr>
        <w:spacing w:before="4" w:line="120" w:lineRule="exact"/>
        <w:rPr>
          <w:sz w:val="12"/>
          <w:szCs w:val="12"/>
        </w:rPr>
      </w:pPr>
    </w:p>
    <w:p w14:paraId="08EF11B0" w14:textId="77777777" w:rsidR="00CF7491" w:rsidRDefault="00CF7491">
      <w:pPr>
        <w:spacing w:line="200" w:lineRule="exact"/>
      </w:pPr>
    </w:p>
    <w:p w14:paraId="56863C5E" w14:textId="77777777" w:rsidR="00CF7491" w:rsidRDefault="00000000">
      <w:pPr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w w:val="110"/>
          <w:sz w:val="22"/>
          <w:szCs w:val="22"/>
        </w:rPr>
        <w:t>LA</w:t>
      </w:r>
      <w:r>
        <w:rPr>
          <w:rFonts w:ascii="Calibri" w:eastAsia="Calibri" w:hAnsi="Calibri" w:cs="Calibri"/>
          <w:b/>
          <w:spacing w:val="1"/>
          <w:w w:val="110"/>
          <w:sz w:val="22"/>
          <w:szCs w:val="22"/>
        </w:rPr>
        <w:t>N</w:t>
      </w:r>
      <w:r>
        <w:rPr>
          <w:rFonts w:ascii="Calibri" w:eastAsia="Calibri" w:hAnsi="Calibri" w:cs="Calibri"/>
          <w:b/>
          <w:w w:val="110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K</w:t>
      </w:r>
      <w:r>
        <w:rPr>
          <w:rFonts w:ascii="Calibri" w:eastAsia="Calibri" w:hAnsi="Calibri" w:cs="Calibri"/>
          <w:b/>
          <w:w w:val="110"/>
          <w:sz w:val="22"/>
          <w:szCs w:val="22"/>
        </w:rPr>
        <w:t>AH</w:t>
      </w:r>
      <w:r>
        <w:rPr>
          <w:rFonts w:ascii="Calibri" w:eastAsia="Calibri" w:hAnsi="Calibri" w:cs="Calibri"/>
          <w:b/>
          <w:spacing w:val="-7"/>
          <w:w w:val="1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Yu Gothic" w:eastAsia="Yu Gothic" w:hAnsi="Yu Gothic" w:cs="Yu Gothic"/>
          <w:b/>
          <w:w w:val="92"/>
          <w:sz w:val="22"/>
          <w:szCs w:val="22"/>
        </w:rPr>
        <w:t>—</w:t>
      </w:r>
      <w:r>
        <w:rPr>
          <w:rFonts w:ascii="Yu Gothic" w:eastAsia="Yu Gothic" w:hAnsi="Yu Gothic" w:cs="Yu Gothic"/>
          <w:b/>
          <w:spacing w:val="-14"/>
          <w:w w:val="9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at</w:t>
      </w:r>
      <w:r>
        <w:rPr>
          <w:rFonts w:ascii="Calibri" w:eastAsia="Calibri" w:hAnsi="Calibri" w:cs="Calibri"/>
          <w:b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10"/>
          <w:sz w:val="22"/>
          <w:szCs w:val="22"/>
        </w:rPr>
        <w:t>ha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l</w:t>
      </w:r>
      <w:r>
        <w:rPr>
          <w:rFonts w:ascii="Calibri" w:eastAsia="Calibri" w:hAnsi="Calibri" w:cs="Calibri"/>
          <w:b/>
          <w:w w:val="110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m</w:t>
      </w:r>
      <w:r>
        <w:rPr>
          <w:rFonts w:ascii="Calibri" w:eastAsia="Calibri" w:hAnsi="Calibri" w:cs="Calibri"/>
          <w:b/>
          <w:w w:val="110"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-4"/>
          <w:w w:val="1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ar</w:t>
      </w:r>
      <w:r>
        <w:rPr>
          <w:rFonts w:ascii="Calibri" w:eastAsia="Calibri" w:hAnsi="Calibri" w:cs="Calibri"/>
          <w:b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w w:val="110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w w:val="108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-3"/>
          <w:w w:val="111"/>
          <w:sz w:val="22"/>
          <w:szCs w:val="22"/>
        </w:rPr>
        <w:t>k</w:t>
      </w:r>
      <w:r>
        <w:rPr>
          <w:rFonts w:ascii="Calibri" w:eastAsia="Calibri" w:hAnsi="Calibri" w:cs="Calibri"/>
          <w:b/>
          <w:w w:val="108"/>
          <w:sz w:val="22"/>
          <w:szCs w:val="22"/>
        </w:rPr>
        <w:t>u</w:t>
      </w:r>
    </w:p>
    <w:p w14:paraId="76C6BB29" w14:textId="77777777" w:rsidR="00CF7491" w:rsidRDefault="00CF7491">
      <w:pPr>
        <w:spacing w:before="7" w:line="240" w:lineRule="exact"/>
        <w:rPr>
          <w:sz w:val="24"/>
          <w:szCs w:val="24"/>
        </w:rPr>
      </w:pPr>
    </w:p>
    <w:p w14:paraId="41070C01" w14:textId="77777777" w:rsidR="00CF7491" w:rsidRDefault="00000000">
      <w:pPr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ku,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ile</w:t>
      </w:r>
      <w:r>
        <w:rPr>
          <w:rFonts w:ascii="Calibri" w:eastAsia="Calibri" w:hAnsi="Calibri" w:cs="Calibri"/>
          <w:spacing w:val="10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9"/>
          <w:sz w:val="21"/>
          <w:szCs w:val="21"/>
        </w:rPr>
        <w:t>l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i</w:t>
      </w:r>
      <w:r>
        <w:rPr>
          <w:rFonts w:ascii="Calibri" w:eastAsia="Calibri" w:hAnsi="Calibri" w:cs="Calibri"/>
          <w:w w:val="112"/>
          <w:sz w:val="21"/>
          <w:szCs w:val="21"/>
        </w:rPr>
        <w:t>s</w:t>
      </w:r>
      <w:r>
        <w:rPr>
          <w:rFonts w:ascii="Calibri" w:eastAsia="Calibri" w:hAnsi="Calibri" w:cs="Calibri"/>
          <w:spacing w:val="-3"/>
          <w:w w:val="112"/>
          <w:sz w:val="21"/>
          <w:szCs w:val="21"/>
        </w:rPr>
        <w:t>t</w:t>
      </w:r>
      <w:r>
        <w:rPr>
          <w:rFonts w:ascii="Calibri" w:eastAsia="Calibri" w:hAnsi="Calibri" w:cs="Calibri"/>
          <w:w w:val="108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10"/>
          <w:sz w:val="21"/>
          <w:szCs w:val="21"/>
        </w:rPr>
        <w:t>ml.</w:t>
      </w:r>
    </w:p>
    <w:p w14:paraId="466462CC" w14:textId="77777777" w:rsidR="00CF7491" w:rsidRDefault="00000000">
      <w:pPr>
        <w:spacing w:before="15"/>
        <w:ind w:left="116"/>
        <w:rPr>
          <w:rFonts w:ascii="MS PGothic" w:eastAsia="MS PGothic" w:hAnsi="MS PGothic" w:cs="MS PGothic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1"/>
          <w:sz w:val="21"/>
          <w:szCs w:val="21"/>
        </w:rPr>
        <w:t>G</w:t>
      </w:r>
      <w:r>
        <w:rPr>
          <w:rFonts w:ascii="MS PGothic" w:eastAsia="MS PGothic" w:hAnsi="MS PGothic" w:cs="MS PGothic"/>
          <w:sz w:val="21"/>
          <w:szCs w:val="21"/>
        </w:rPr>
        <w:t>u</w:t>
      </w:r>
      <w:r>
        <w:rPr>
          <w:rFonts w:ascii="MS PGothic" w:eastAsia="MS PGothic" w:hAnsi="MS PGothic" w:cs="MS PGothic"/>
          <w:spacing w:val="1"/>
          <w:sz w:val="21"/>
          <w:szCs w:val="21"/>
        </w:rPr>
        <w:t>n</w:t>
      </w:r>
      <w:r>
        <w:rPr>
          <w:rFonts w:ascii="MS PGothic" w:eastAsia="MS PGothic" w:hAnsi="MS PGothic" w:cs="MS PGothic"/>
          <w:spacing w:val="-2"/>
          <w:sz w:val="21"/>
          <w:szCs w:val="21"/>
        </w:rPr>
        <w:t>a</w:t>
      </w:r>
      <w:r>
        <w:rPr>
          <w:rFonts w:ascii="MS PGothic" w:eastAsia="MS PGothic" w:hAnsi="MS PGothic" w:cs="MS PGothic"/>
          <w:sz w:val="21"/>
          <w:szCs w:val="21"/>
        </w:rPr>
        <w:t>k</w:t>
      </w:r>
      <w:r>
        <w:rPr>
          <w:rFonts w:ascii="MS PGothic" w:eastAsia="MS PGothic" w:hAnsi="MS PGothic" w:cs="MS PGothic"/>
          <w:spacing w:val="-1"/>
          <w:sz w:val="21"/>
          <w:szCs w:val="21"/>
        </w:rPr>
        <w:t>a</w:t>
      </w:r>
      <w:r>
        <w:rPr>
          <w:rFonts w:ascii="MS PGothic" w:eastAsia="MS PGothic" w:hAnsi="MS PGothic" w:cs="MS PGothic"/>
          <w:sz w:val="21"/>
          <w:szCs w:val="21"/>
        </w:rPr>
        <w:t>n</w:t>
      </w:r>
      <w:r>
        <w:rPr>
          <w:rFonts w:ascii="MS PGothic" w:eastAsia="MS PGothic" w:hAnsi="MS PGothic" w:cs="MS PGothic"/>
          <w:spacing w:val="4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z w:val="21"/>
          <w:szCs w:val="21"/>
        </w:rPr>
        <w:t>ke</w:t>
      </w:r>
      <w:r>
        <w:rPr>
          <w:rFonts w:ascii="MS PGothic" w:eastAsia="MS PGothic" w:hAnsi="MS PGothic" w:cs="MS PGothic"/>
          <w:spacing w:val="-1"/>
          <w:sz w:val="21"/>
          <w:szCs w:val="21"/>
        </w:rPr>
        <w:t>r</w:t>
      </w:r>
      <w:r>
        <w:rPr>
          <w:rFonts w:ascii="MS PGothic" w:eastAsia="MS PGothic" w:hAnsi="MS PGothic" w:cs="MS PGothic"/>
          <w:spacing w:val="-2"/>
          <w:sz w:val="21"/>
          <w:szCs w:val="21"/>
        </w:rPr>
        <w:t>a</w:t>
      </w:r>
      <w:r>
        <w:rPr>
          <w:rFonts w:ascii="MS PGothic" w:eastAsia="MS PGothic" w:hAnsi="MS PGothic" w:cs="MS PGothic"/>
          <w:spacing w:val="1"/>
          <w:sz w:val="21"/>
          <w:szCs w:val="21"/>
        </w:rPr>
        <w:t>n</w:t>
      </w:r>
      <w:r>
        <w:rPr>
          <w:rFonts w:ascii="MS PGothic" w:eastAsia="MS PGothic" w:hAnsi="MS PGothic" w:cs="MS PGothic"/>
          <w:spacing w:val="-1"/>
          <w:sz w:val="21"/>
          <w:szCs w:val="21"/>
        </w:rPr>
        <w:t>g</w:t>
      </w:r>
      <w:r>
        <w:rPr>
          <w:rFonts w:ascii="MS PGothic" w:eastAsia="MS PGothic" w:hAnsi="MS PGothic" w:cs="MS PGothic"/>
          <w:sz w:val="21"/>
          <w:szCs w:val="21"/>
        </w:rPr>
        <w:t>ka</w:t>
      </w:r>
      <w:r>
        <w:rPr>
          <w:rFonts w:ascii="MS PGothic" w:eastAsia="MS PGothic" w:hAnsi="MS PGothic" w:cs="MS PGothic"/>
          <w:spacing w:val="3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3"/>
          <w:w w:val="98"/>
          <w:sz w:val="21"/>
          <w:szCs w:val="21"/>
        </w:rPr>
        <w:t>H</w:t>
      </w:r>
      <w:r>
        <w:rPr>
          <w:rFonts w:ascii="MS PGothic" w:eastAsia="MS PGothic" w:hAnsi="MS PGothic" w:cs="MS PGothic"/>
          <w:w w:val="98"/>
          <w:sz w:val="21"/>
          <w:szCs w:val="21"/>
        </w:rPr>
        <w:t>T</w:t>
      </w:r>
      <w:r>
        <w:rPr>
          <w:rFonts w:ascii="MS PGothic" w:eastAsia="MS PGothic" w:hAnsi="MS PGothic" w:cs="MS PGothic"/>
          <w:spacing w:val="-2"/>
          <w:w w:val="98"/>
          <w:sz w:val="21"/>
          <w:szCs w:val="21"/>
        </w:rPr>
        <w:t>M</w:t>
      </w:r>
      <w:r>
        <w:rPr>
          <w:rFonts w:ascii="MS PGothic" w:eastAsia="MS PGothic" w:hAnsi="MS PGothic" w:cs="MS PGothic"/>
          <w:w w:val="98"/>
          <w:sz w:val="21"/>
          <w:szCs w:val="21"/>
        </w:rPr>
        <w:t>L</w:t>
      </w:r>
      <w:r>
        <w:rPr>
          <w:rFonts w:ascii="MS PGothic" w:eastAsia="MS PGothic" w:hAnsi="MS PGothic" w:cs="MS PGothic"/>
          <w:spacing w:val="-16"/>
          <w:w w:val="98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1"/>
          <w:sz w:val="21"/>
          <w:szCs w:val="21"/>
        </w:rPr>
        <w:t>y</w:t>
      </w:r>
      <w:r>
        <w:rPr>
          <w:rFonts w:ascii="MS PGothic" w:eastAsia="MS PGothic" w:hAnsi="MS PGothic" w:cs="MS PGothic"/>
          <w:sz w:val="21"/>
          <w:szCs w:val="21"/>
        </w:rPr>
        <w:t>a</w:t>
      </w:r>
      <w:r>
        <w:rPr>
          <w:rFonts w:ascii="MS PGothic" w:eastAsia="MS PGothic" w:hAnsi="MS PGothic" w:cs="MS PGothic"/>
          <w:spacing w:val="-1"/>
          <w:sz w:val="21"/>
          <w:szCs w:val="21"/>
        </w:rPr>
        <w:t>n</w:t>
      </w:r>
      <w:r>
        <w:rPr>
          <w:rFonts w:ascii="MS PGothic" w:eastAsia="MS PGothic" w:hAnsi="MS PGothic" w:cs="MS PGothic"/>
          <w:sz w:val="21"/>
          <w:szCs w:val="21"/>
        </w:rPr>
        <w:t xml:space="preserve">g </w:t>
      </w:r>
      <w:r>
        <w:rPr>
          <w:rFonts w:ascii="MS PGothic" w:eastAsia="MS PGothic" w:hAnsi="MS PGothic" w:cs="MS PGothic"/>
          <w:w w:val="114"/>
          <w:sz w:val="21"/>
          <w:szCs w:val="21"/>
        </w:rPr>
        <w:t>s</w:t>
      </w:r>
      <w:r>
        <w:rPr>
          <w:rFonts w:ascii="MS PGothic" w:eastAsia="MS PGothic" w:hAnsi="MS PGothic" w:cs="MS PGothic"/>
          <w:spacing w:val="1"/>
          <w:w w:val="114"/>
          <w:sz w:val="21"/>
          <w:szCs w:val="21"/>
        </w:rPr>
        <w:t>a</w:t>
      </w:r>
      <w:r>
        <w:rPr>
          <w:rFonts w:ascii="MS PGothic" w:eastAsia="MS PGothic" w:hAnsi="MS PGothic" w:cs="MS PGothic"/>
          <w:spacing w:val="-3"/>
          <w:w w:val="114"/>
          <w:sz w:val="21"/>
          <w:szCs w:val="21"/>
        </w:rPr>
        <w:t>m</w:t>
      </w:r>
      <w:r>
        <w:rPr>
          <w:rFonts w:ascii="MS PGothic" w:eastAsia="MS PGothic" w:hAnsi="MS PGothic" w:cs="MS PGothic"/>
          <w:w w:val="114"/>
          <w:sz w:val="21"/>
          <w:szCs w:val="21"/>
        </w:rPr>
        <w:t>a:</w:t>
      </w:r>
      <w:r>
        <w:rPr>
          <w:rFonts w:ascii="MS PGothic" w:eastAsia="MS PGothic" w:hAnsi="MS PGothic" w:cs="MS PGothic"/>
          <w:spacing w:val="-30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1"/>
          <w:sz w:val="21"/>
          <w:szCs w:val="21"/>
        </w:rPr>
        <w:t>h</w:t>
      </w:r>
      <w:r>
        <w:rPr>
          <w:rFonts w:ascii="MS PGothic" w:eastAsia="MS PGothic" w:hAnsi="MS PGothic" w:cs="MS PGothic"/>
          <w:spacing w:val="-1"/>
          <w:sz w:val="21"/>
          <w:szCs w:val="21"/>
        </w:rPr>
        <w:t>e</w:t>
      </w:r>
      <w:r>
        <w:rPr>
          <w:rFonts w:ascii="MS PGothic" w:eastAsia="MS PGothic" w:hAnsi="MS PGothic" w:cs="MS PGothic"/>
          <w:sz w:val="21"/>
          <w:szCs w:val="21"/>
        </w:rPr>
        <w:t>a</w:t>
      </w:r>
      <w:r>
        <w:rPr>
          <w:rFonts w:ascii="MS PGothic" w:eastAsia="MS PGothic" w:hAnsi="MS PGothic" w:cs="MS PGothic"/>
          <w:spacing w:val="-1"/>
          <w:sz w:val="21"/>
          <w:szCs w:val="21"/>
        </w:rPr>
        <w:t>de</w:t>
      </w:r>
      <w:r>
        <w:rPr>
          <w:rFonts w:ascii="MS PGothic" w:eastAsia="MS PGothic" w:hAnsi="MS PGothic" w:cs="MS PGothic"/>
          <w:sz w:val="21"/>
          <w:szCs w:val="21"/>
        </w:rPr>
        <w:t>r</w:t>
      </w:r>
      <w:r>
        <w:rPr>
          <w:rFonts w:ascii="MS PGothic" w:eastAsia="MS PGothic" w:hAnsi="MS PGothic" w:cs="MS PGothic"/>
          <w:spacing w:val="2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w w:val="60"/>
          <w:sz w:val="21"/>
          <w:szCs w:val="21"/>
        </w:rPr>
        <w:t>→</w:t>
      </w:r>
      <w:r>
        <w:rPr>
          <w:rFonts w:ascii="MS PGothic" w:eastAsia="MS PGothic" w:hAnsi="MS PGothic" w:cs="MS PGothic"/>
          <w:spacing w:val="6"/>
          <w:w w:val="60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3"/>
          <w:sz w:val="21"/>
          <w:szCs w:val="21"/>
        </w:rPr>
        <w:t>m</w:t>
      </w:r>
      <w:r>
        <w:rPr>
          <w:rFonts w:ascii="MS PGothic" w:eastAsia="MS PGothic" w:hAnsi="MS PGothic" w:cs="MS PGothic"/>
          <w:sz w:val="21"/>
          <w:szCs w:val="21"/>
        </w:rPr>
        <w:t>a</w:t>
      </w:r>
      <w:r>
        <w:rPr>
          <w:rFonts w:ascii="MS PGothic" w:eastAsia="MS PGothic" w:hAnsi="MS PGothic" w:cs="MS PGothic"/>
          <w:spacing w:val="-3"/>
          <w:sz w:val="21"/>
          <w:szCs w:val="21"/>
        </w:rPr>
        <w:t>i</w:t>
      </w:r>
      <w:r>
        <w:rPr>
          <w:rFonts w:ascii="MS PGothic" w:eastAsia="MS PGothic" w:hAnsi="MS PGothic" w:cs="MS PGothic"/>
          <w:sz w:val="21"/>
          <w:szCs w:val="21"/>
        </w:rPr>
        <w:t>n</w:t>
      </w:r>
      <w:r>
        <w:rPr>
          <w:rFonts w:ascii="MS PGothic" w:eastAsia="MS PGothic" w:hAnsi="MS PGothic" w:cs="MS PGothic"/>
          <w:spacing w:val="3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w w:val="60"/>
          <w:sz w:val="21"/>
          <w:szCs w:val="21"/>
        </w:rPr>
        <w:t>→</w:t>
      </w:r>
      <w:r>
        <w:rPr>
          <w:rFonts w:ascii="MS PGothic" w:eastAsia="MS PGothic" w:hAnsi="MS PGothic" w:cs="MS PGothic"/>
          <w:spacing w:val="3"/>
          <w:w w:val="60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1"/>
          <w:w w:val="99"/>
          <w:sz w:val="21"/>
          <w:szCs w:val="21"/>
        </w:rPr>
        <w:t>f</w:t>
      </w:r>
      <w:r>
        <w:rPr>
          <w:rFonts w:ascii="MS PGothic" w:eastAsia="MS PGothic" w:hAnsi="MS PGothic" w:cs="MS PGothic"/>
          <w:spacing w:val="1"/>
          <w:w w:val="109"/>
          <w:sz w:val="21"/>
          <w:szCs w:val="21"/>
        </w:rPr>
        <w:t>oo</w:t>
      </w:r>
      <w:r>
        <w:rPr>
          <w:rFonts w:ascii="MS PGothic" w:eastAsia="MS PGothic" w:hAnsi="MS PGothic" w:cs="MS PGothic"/>
          <w:spacing w:val="-1"/>
          <w:w w:val="92"/>
          <w:sz w:val="21"/>
          <w:szCs w:val="21"/>
        </w:rPr>
        <w:t>t</w:t>
      </w:r>
      <w:r>
        <w:rPr>
          <w:rFonts w:ascii="MS PGothic" w:eastAsia="MS PGothic" w:hAnsi="MS PGothic" w:cs="MS PGothic"/>
          <w:spacing w:val="-1"/>
          <w:w w:val="106"/>
          <w:sz w:val="21"/>
          <w:szCs w:val="21"/>
        </w:rPr>
        <w:t>e</w:t>
      </w:r>
      <w:r>
        <w:rPr>
          <w:rFonts w:ascii="MS PGothic" w:eastAsia="MS PGothic" w:hAnsi="MS PGothic" w:cs="MS PGothic"/>
          <w:spacing w:val="-1"/>
          <w:w w:val="96"/>
          <w:sz w:val="21"/>
          <w:szCs w:val="21"/>
        </w:rPr>
        <w:t>r</w:t>
      </w:r>
      <w:r>
        <w:rPr>
          <w:rFonts w:ascii="MS PGothic" w:eastAsia="MS PGothic" w:hAnsi="MS PGothic" w:cs="MS PGothic"/>
          <w:w w:val="141"/>
          <w:sz w:val="21"/>
          <w:szCs w:val="21"/>
        </w:rPr>
        <w:t>.</w:t>
      </w:r>
    </w:p>
    <w:p w14:paraId="142EFD2F" w14:textId="77777777" w:rsidR="00CF7491" w:rsidRDefault="00000000">
      <w:pPr>
        <w:tabs>
          <w:tab w:val="left" w:pos="460"/>
        </w:tabs>
        <w:spacing w:before="54" w:line="273" w:lineRule="auto"/>
        <w:ind w:left="476" w:right="74" w:hanging="360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>•</w:t>
      </w:r>
      <w:r>
        <w:rPr>
          <w:rFonts w:ascii="Verdana" w:eastAsia="Verdana" w:hAnsi="Verdana" w:cs="Verdana"/>
          <w:sz w:val="21"/>
          <w:szCs w:val="21"/>
        </w:rPr>
        <w:tab/>
      </w:r>
      <w:r>
        <w:rPr>
          <w:rFonts w:ascii="Calibri" w:eastAsia="Calibri" w:hAnsi="Calibri" w:cs="Calibri"/>
          <w:sz w:val="21"/>
          <w:szCs w:val="21"/>
        </w:rPr>
        <w:t>Pe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pacing w:val="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n</w:t>
      </w:r>
      <w:r>
        <w:rPr>
          <w:rFonts w:ascii="Calibri" w:eastAsia="Calibri" w:hAnsi="Calibri" w:cs="Calibri"/>
          <w:w w:val="108"/>
          <w:sz w:val="21"/>
          <w:szCs w:val="21"/>
        </w:rPr>
        <w:t>av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si:</w:t>
      </w:r>
      <w:r>
        <w:rPr>
          <w:rFonts w:ascii="Calibri" w:eastAsia="Calibri" w:hAnsi="Calibri" w:cs="Calibri"/>
          <w:spacing w:val="-7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re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le</w:t>
      </w:r>
      <w:r>
        <w:rPr>
          <w:rFonts w:ascii="Calibri" w:eastAsia="Calibri" w:hAnsi="Calibri" w:cs="Calibri"/>
          <w:spacing w:val="1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ber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uku,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44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5"/>
          <w:sz w:val="21"/>
          <w:szCs w:val="21"/>
        </w:rPr>
        <w:t>../</w:t>
      </w:r>
      <w:r>
        <w:rPr>
          <w:rFonts w:ascii="Calibri" w:eastAsia="Calibri" w:hAnsi="Calibri" w:cs="Calibri"/>
          <w:spacing w:val="-2"/>
          <w:w w:val="105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de</w:t>
      </w:r>
      <w:r>
        <w:rPr>
          <w:rFonts w:ascii="Calibri" w:eastAsia="Calibri" w:hAnsi="Calibri" w:cs="Calibri"/>
          <w:w w:val="105"/>
          <w:sz w:val="21"/>
          <w:szCs w:val="21"/>
        </w:rPr>
        <w:t>x</w:t>
      </w:r>
      <w:r>
        <w:rPr>
          <w:rFonts w:ascii="Calibri" w:eastAsia="Calibri" w:hAnsi="Calibri" w:cs="Calibri"/>
          <w:spacing w:val="-3"/>
          <w:w w:val="105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t</w:t>
      </w:r>
      <w:r>
        <w:rPr>
          <w:rFonts w:ascii="Calibri" w:eastAsia="Calibri" w:hAnsi="Calibri" w:cs="Calibri"/>
          <w:w w:val="105"/>
          <w:sz w:val="21"/>
          <w:szCs w:val="21"/>
        </w:rPr>
        <w:t>ml</w:t>
      </w:r>
      <w:r>
        <w:rPr>
          <w:rFonts w:ascii="Calibri" w:eastAsia="Calibri" w:hAnsi="Calibri" w:cs="Calibri"/>
          <w:spacing w:val="-4"/>
          <w:w w:val="10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1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ke</w:t>
      </w:r>
      <w:r>
        <w:rPr>
          <w:rFonts w:ascii="Calibri" w:eastAsia="Calibri" w:hAnsi="Calibri" w:cs="Calibri"/>
          <w:spacing w:val="-1"/>
          <w:sz w:val="21"/>
          <w:szCs w:val="21"/>
        </w:rPr>
        <w:t>mb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z w:val="21"/>
          <w:szCs w:val="21"/>
        </w:rPr>
        <w:t xml:space="preserve">i 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 xml:space="preserve">ke 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d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69B3BC14" w14:textId="77777777" w:rsidR="00CF7491" w:rsidRDefault="00000000">
      <w:pPr>
        <w:spacing w:before="17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al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4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J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ul,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Pe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ng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r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ng</w:t>
      </w:r>
      <w:r>
        <w:rPr>
          <w:rFonts w:ascii="Calibri" w:eastAsia="Calibri" w:hAnsi="Calibri" w:cs="Calibri"/>
          <w:w w:val="106"/>
          <w:sz w:val="21"/>
          <w:szCs w:val="21"/>
        </w:rPr>
        <w:t>,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k,</w:t>
      </w:r>
      <w:r>
        <w:rPr>
          <w:rFonts w:ascii="Calibri" w:eastAsia="Calibri" w:hAnsi="Calibri" w:cs="Calibri"/>
          <w:spacing w:val="3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k</w:t>
      </w:r>
      <w:r>
        <w:rPr>
          <w:rFonts w:ascii="Calibri" w:eastAsia="Calibri" w:hAnsi="Calibri" w:cs="Calibri"/>
          <w:w w:val="116"/>
          <w:sz w:val="21"/>
          <w:szCs w:val="21"/>
        </w:rPr>
        <w:t>si.</w:t>
      </w:r>
    </w:p>
    <w:p w14:paraId="2F433A76" w14:textId="77777777" w:rsidR="00CF7491" w:rsidRDefault="00000000">
      <w:pPr>
        <w:spacing w:before="46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mal</w:t>
      </w:r>
      <w:r>
        <w:rPr>
          <w:rFonts w:ascii="Calibri" w:eastAsia="Calibri" w:hAnsi="Calibri" w:cs="Calibri"/>
          <w:spacing w:val="4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5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ku</w:t>
      </w:r>
      <w:r>
        <w:rPr>
          <w:rFonts w:ascii="Calibri" w:eastAsia="Calibri" w:hAnsi="Calibri" w:cs="Calibri"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125"/>
          <w:sz w:val="21"/>
          <w:szCs w:val="21"/>
        </w:rPr>
        <w:t>c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4126899F" w14:textId="77777777" w:rsidR="00CF7491" w:rsidRDefault="00CF7491">
      <w:pPr>
        <w:spacing w:before="19" w:line="220" w:lineRule="exact"/>
        <w:rPr>
          <w:sz w:val="22"/>
          <w:szCs w:val="22"/>
        </w:rPr>
      </w:pPr>
    </w:p>
    <w:p w14:paraId="7E7A80E9" w14:textId="77777777" w:rsidR="00CF7491" w:rsidRDefault="00000000">
      <w:pPr>
        <w:spacing w:line="240" w:lineRule="exact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13"/>
          <w:sz w:val="21"/>
          <w:szCs w:val="21"/>
        </w:rPr>
        <w:t>Che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c</w:t>
      </w:r>
      <w:r>
        <w:rPr>
          <w:rFonts w:ascii="Calibri" w:eastAsia="Calibri" w:hAnsi="Calibri" w:cs="Calibri"/>
          <w:b/>
          <w:spacing w:val="-2"/>
          <w:w w:val="113"/>
          <w:sz w:val="21"/>
          <w:szCs w:val="21"/>
        </w:rPr>
        <w:t>k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p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o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i</w:t>
      </w:r>
      <w:r>
        <w:rPr>
          <w:rFonts w:ascii="Calibri" w:eastAsia="Calibri" w:hAnsi="Calibri" w:cs="Calibri"/>
          <w:b/>
          <w:w w:val="113"/>
          <w:sz w:val="21"/>
          <w:szCs w:val="21"/>
        </w:rPr>
        <w:t>nt:</w:t>
      </w:r>
      <w:r>
        <w:rPr>
          <w:rFonts w:ascii="Calibri" w:eastAsia="Calibri" w:hAnsi="Calibri" w:cs="Calibri"/>
          <w:b/>
          <w:spacing w:val="-5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il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en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2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da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w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ali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ke</w:t>
      </w:r>
      <w:r>
        <w:rPr>
          <w:rFonts w:ascii="Calibri" w:eastAsia="Calibri" w:hAnsi="Calibri" w:cs="Calibri"/>
          <w:spacing w:val="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104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d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e</w:t>
      </w:r>
      <w:r>
        <w:rPr>
          <w:rFonts w:ascii="Calibri" w:eastAsia="Calibri" w:hAnsi="Calibri" w:cs="Calibri"/>
          <w:w w:val="106"/>
          <w:sz w:val="21"/>
          <w:szCs w:val="21"/>
        </w:rPr>
        <w:t>x.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10"/>
          <w:sz w:val="21"/>
          <w:szCs w:val="21"/>
        </w:rPr>
        <w:t>ml.</w:t>
      </w:r>
    </w:p>
    <w:p w14:paraId="3CB056EB" w14:textId="77777777" w:rsidR="00CF7491" w:rsidRDefault="00CF7491">
      <w:pPr>
        <w:spacing w:before="1" w:line="220" w:lineRule="exact"/>
        <w:rPr>
          <w:sz w:val="22"/>
          <w:szCs w:val="22"/>
        </w:rPr>
      </w:pPr>
    </w:p>
    <w:p w14:paraId="54033AFB" w14:textId="77777777" w:rsidR="00CF7491" w:rsidRDefault="00000000">
      <w:pPr>
        <w:spacing w:before="29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&lt;tabl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AFA7F36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hea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6EEEDCC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72560E8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h&gt;J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dul&lt;</w:t>
      </w:r>
      <w:r>
        <w:rPr>
          <w:rFonts w:ascii="Consolas" w:eastAsia="Consolas" w:hAnsi="Consolas" w:cs="Consolas"/>
          <w:spacing w:val="2"/>
          <w:sz w:val="18"/>
          <w:szCs w:val="18"/>
        </w:rPr>
        <w:t>/t</w:t>
      </w:r>
      <w:r>
        <w:rPr>
          <w:rFonts w:ascii="Consolas" w:eastAsia="Consolas" w:hAnsi="Consolas" w:cs="Consolas"/>
          <w:spacing w:val="-1"/>
          <w:sz w:val="18"/>
          <w:szCs w:val="18"/>
        </w:rPr>
        <w:t>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0038E28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h&gt;P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ngar</w:t>
      </w:r>
      <w:r>
        <w:rPr>
          <w:rFonts w:ascii="Consolas" w:eastAsia="Consolas" w:hAnsi="Consolas" w:cs="Consolas"/>
          <w:spacing w:val="2"/>
          <w:sz w:val="18"/>
          <w:szCs w:val="18"/>
        </w:rPr>
        <w:t>an</w:t>
      </w:r>
      <w:r>
        <w:rPr>
          <w:rFonts w:ascii="Consolas" w:eastAsia="Consolas" w:hAnsi="Consolas" w:cs="Consolas"/>
          <w:spacing w:val="-1"/>
          <w:sz w:val="18"/>
          <w:szCs w:val="18"/>
        </w:rPr>
        <w:t>g&lt;/th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3716142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h&gt;T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hun&lt;</w:t>
      </w:r>
      <w:r>
        <w:rPr>
          <w:rFonts w:ascii="Consolas" w:eastAsia="Consolas" w:hAnsi="Consolas" w:cs="Consolas"/>
          <w:spacing w:val="2"/>
          <w:sz w:val="18"/>
          <w:szCs w:val="18"/>
        </w:rPr>
        <w:t>/t</w:t>
      </w:r>
      <w:r>
        <w:rPr>
          <w:rFonts w:ascii="Consolas" w:eastAsia="Consolas" w:hAnsi="Consolas" w:cs="Consolas"/>
          <w:spacing w:val="-1"/>
          <w:sz w:val="18"/>
          <w:szCs w:val="18"/>
        </w:rPr>
        <w:t>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FACFAD0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h&gt;S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ok&lt;/</w:t>
      </w:r>
      <w:r>
        <w:rPr>
          <w:rFonts w:ascii="Consolas" w:eastAsia="Consolas" w:hAnsi="Consolas" w:cs="Consolas"/>
          <w:spacing w:val="2"/>
          <w:sz w:val="18"/>
          <w:szCs w:val="18"/>
        </w:rPr>
        <w:t>th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A1EF599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h&gt;A</w:t>
      </w:r>
      <w:r>
        <w:rPr>
          <w:rFonts w:ascii="Consolas" w:eastAsia="Consolas" w:hAnsi="Consolas" w:cs="Consolas"/>
          <w:spacing w:val="2"/>
          <w:sz w:val="18"/>
          <w:szCs w:val="18"/>
        </w:rPr>
        <w:t>k</w:t>
      </w:r>
      <w:r>
        <w:rPr>
          <w:rFonts w:ascii="Consolas" w:eastAsia="Consolas" w:hAnsi="Consolas" w:cs="Consolas"/>
          <w:spacing w:val="-1"/>
          <w:sz w:val="18"/>
          <w:szCs w:val="18"/>
        </w:rPr>
        <w:t>si&lt;/</w:t>
      </w:r>
      <w:r>
        <w:rPr>
          <w:rFonts w:ascii="Consolas" w:eastAsia="Consolas" w:hAnsi="Consolas" w:cs="Consolas"/>
          <w:spacing w:val="2"/>
          <w:sz w:val="18"/>
          <w:szCs w:val="18"/>
        </w:rPr>
        <w:t>th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0C0C81E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ECA296D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  <w:sectPr w:rsidR="00CF7491">
          <w:pgSz w:w="12240" w:h="15840"/>
          <w:pgMar w:top="1060" w:right="1460" w:bottom="280" w:left="1300" w:header="0" w:footer="740" w:gutter="0"/>
          <w:cols w:space="720"/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the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CA3FE43" w14:textId="77777777" w:rsidR="00CF7491" w:rsidRDefault="00000000">
      <w:pPr>
        <w:spacing w:before="74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lastRenderedPageBreak/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bod</w:t>
      </w:r>
      <w:r>
        <w:rPr>
          <w:rFonts w:ascii="Consolas" w:eastAsia="Consolas" w:hAnsi="Consolas" w:cs="Consolas"/>
          <w:spacing w:val="2"/>
          <w:sz w:val="18"/>
          <w:szCs w:val="18"/>
        </w:rPr>
        <w:t>y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A5E04A3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3E4D92C" w14:textId="77777777" w:rsidR="00CF7491" w:rsidRDefault="00000000">
      <w:pPr>
        <w:spacing w:before="32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d&gt;L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ska</w:t>
      </w:r>
      <w:r>
        <w:rPr>
          <w:rFonts w:ascii="Consolas" w:eastAsia="Consolas" w:hAnsi="Consolas" w:cs="Consolas"/>
          <w:sz w:val="18"/>
          <w:szCs w:val="18"/>
        </w:rPr>
        <w:t>r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elang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&lt;/t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D6C65C4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d&gt;A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dre</w:t>
      </w:r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irata</w:t>
      </w:r>
      <w:r>
        <w:rPr>
          <w:rFonts w:ascii="Consolas" w:eastAsia="Consolas" w:hAnsi="Consolas" w:cs="Consolas"/>
          <w:spacing w:val="2"/>
          <w:sz w:val="18"/>
          <w:szCs w:val="18"/>
        </w:rPr>
        <w:t>&lt;</w:t>
      </w:r>
      <w:r>
        <w:rPr>
          <w:rFonts w:ascii="Consolas" w:eastAsia="Consolas" w:hAnsi="Consolas" w:cs="Consolas"/>
          <w:spacing w:val="-1"/>
          <w:sz w:val="18"/>
          <w:szCs w:val="18"/>
        </w:rPr>
        <w:t>/td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28908EA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d&gt;2</w:t>
      </w:r>
      <w:r>
        <w:rPr>
          <w:rFonts w:ascii="Consolas" w:eastAsia="Consolas" w:hAnsi="Consolas" w:cs="Consolas"/>
          <w:spacing w:val="2"/>
          <w:sz w:val="18"/>
          <w:szCs w:val="18"/>
        </w:rPr>
        <w:t>0</w:t>
      </w:r>
      <w:r>
        <w:rPr>
          <w:rFonts w:ascii="Consolas" w:eastAsia="Consolas" w:hAnsi="Consolas" w:cs="Consolas"/>
          <w:spacing w:val="-1"/>
          <w:sz w:val="18"/>
          <w:szCs w:val="18"/>
        </w:rPr>
        <w:t>05&lt;/</w:t>
      </w:r>
      <w:r>
        <w:rPr>
          <w:rFonts w:ascii="Consolas" w:eastAsia="Consolas" w:hAnsi="Consolas" w:cs="Consolas"/>
          <w:spacing w:val="2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E27C462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d&gt;4</w:t>
      </w:r>
      <w:r>
        <w:rPr>
          <w:rFonts w:ascii="Consolas" w:eastAsia="Consolas" w:hAnsi="Consolas" w:cs="Consolas"/>
          <w:spacing w:val="2"/>
          <w:sz w:val="18"/>
          <w:szCs w:val="18"/>
        </w:rPr>
        <w:t>&lt;</w:t>
      </w:r>
      <w:r>
        <w:rPr>
          <w:rFonts w:ascii="Consolas" w:eastAsia="Consolas" w:hAnsi="Consolas" w:cs="Consolas"/>
          <w:spacing w:val="-1"/>
          <w:sz w:val="18"/>
          <w:szCs w:val="18"/>
        </w:rPr>
        <w:t>/td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6A5D976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394796E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utto</w:t>
      </w:r>
      <w:r>
        <w:rPr>
          <w:rFonts w:ascii="Consolas" w:eastAsia="Consolas" w:hAnsi="Consolas" w:cs="Consolas"/>
          <w:sz w:val="18"/>
          <w:szCs w:val="18"/>
        </w:rPr>
        <w:t>n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type=</w:t>
      </w:r>
      <w:r>
        <w:rPr>
          <w:rFonts w:ascii="Consolas" w:eastAsia="Consolas" w:hAnsi="Consolas" w:cs="Consolas"/>
          <w:spacing w:val="2"/>
          <w:sz w:val="18"/>
          <w:szCs w:val="18"/>
        </w:rPr>
        <w:t>"</w:t>
      </w:r>
      <w:r>
        <w:rPr>
          <w:rFonts w:ascii="Consolas" w:eastAsia="Consolas" w:hAnsi="Consolas" w:cs="Consolas"/>
          <w:spacing w:val="-1"/>
          <w:sz w:val="18"/>
          <w:szCs w:val="18"/>
        </w:rPr>
        <w:t>but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on"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Edi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&lt;/bu</w:t>
      </w:r>
      <w:r>
        <w:rPr>
          <w:rFonts w:ascii="Consolas" w:eastAsia="Consolas" w:hAnsi="Consolas" w:cs="Consolas"/>
          <w:spacing w:val="2"/>
          <w:sz w:val="18"/>
          <w:szCs w:val="18"/>
        </w:rPr>
        <w:t>tt</w:t>
      </w:r>
      <w:r>
        <w:rPr>
          <w:rFonts w:ascii="Consolas" w:eastAsia="Consolas" w:hAnsi="Consolas" w:cs="Consolas"/>
          <w:spacing w:val="-1"/>
          <w:sz w:val="18"/>
          <w:szCs w:val="18"/>
        </w:rPr>
        <w:t>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2034A93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utto</w:t>
      </w:r>
      <w:r>
        <w:rPr>
          <w:rFonts w:ascii="Consolas" w:eastAsia="Consolas" w:hAnsi="Consolas" w:cs="Consolas"/>
          <w:sz w:val="18"/>
          <w:szCs w:val="18"/>
        </w:rPr>
        <w:t>n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type=</w:t>
      </w:r>
      <w:r>
        <w:rPr>
          <w:rFonts w:ascii="Consolas" w:eastAsia="Consolas" w:hAnsi="Consolas" w:cs="Consolas"/>
          <w:spacing w:val="2"/>
          <w:sz w:val="18"/>
          <w:szCs w:val="18"/>
        </w:rPr>
        <w:t>"</w:t>
      </w:r>
      <w:r>
        <w:rPr>
          <w:rFonts w:ascii="Consolas" w:eastAsia="Consolas" w:hAnsi="Consolas" w:cs="Consolas"/>
          <w:spacing w:val="-1"/>
          <w:sz w:val="18"/>
          <w:szCs w:val="18"/>
        </w:rPr>
        <w:t>but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on"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Hap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s&lt;/b</w:t>
      </w:r>
      <w:r>
        <w:rPr>
          <w:rFonts w:ascii="Consolas" w:eastAsia="Consolas" w:hAnsi="Consolas" w:cs="Consolas"/>
          <w:spacing w:val="2"/>
          <w:sz w:val="18"/>
          <w:szCs w:val="18"/>
        </w:rPr>
        <w:t>ut</w:t>
      </w:r>
      <w:r>
        <w:rPr>
          <w:rFonts w:ascii="Consolas" w:eastAsia="Consolas" w:hAnsi="Consolas" w:cs="Consolas"/>
          <w:spacing w:val="-1"/>
          <w:sz w:val="18"/>
          <w:szCs w:val="18"/>
        </w:rPr>
        <w:t>ton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350CC89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DC36329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BBFE900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tbo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pacing w:val="-1"/>
          <w:sz w:val="18"/>
          <w:szCs w:val="18"/>
        </w:rPr>
        <w:t>y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C5A54F4" w14:textId="77777777" w:rsidR="00CF7491" w:rsidRDefault="00000000">
      <w:pPr>
        <w:spacing w:before="31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&lt;/tab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079F813" w14:textId="77777777" w:rsidR="00CF7491" w:rsidRDefault="00CF7491">
      <w:pPr>
        <w:spacing w:before="2" w:line="100" w:lineRule="exact"/>
        <w:rPr>
          <w:sz w:val="10"/>
          <w:szCs w:val="10"/>
        </w:rPr>
      </w:pPr>
    </w:p>
    <w:p w14:paraId="322EA5CE" w14:textId="77777777" w:rsidR="00CF7491" w:rsidRDefault="00CF7491">
      <w:pPr>
        <w:spacing w:line="200" w:lineRule="exact"/>
      </w:pPr>
    </w:p>
    <w:p w14:paraId="429B8C74" w14:textId="77777777" w:rsidR="00CF7491" w:rsidRDefault="00CF7491">
      <w:pPr>
        <w:spacing w:line="200" w:lineRule="exact"/>
      </w:pPr>
    </w:p>
    <w:p w14:paraId="646815F4" w14:textId="77777777" w:rsidR="00CF7491" w:rsidRDefault="00000000">
      <w:pPr>
        <w:spacing w:before="18"/>
        <w:ind w:left="224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09"/>
          <w:sz w:val="21"/>
          <w:szCs w:val="21"/>
        </w:rPr>
        <w:t>In</w:t>
      </w:r>
      <w:r>
        <w:rPr>
          <w:rFonts w:ascii="Calibri" w:eastAsia="Calibri" w:hAnsi="Calibri" w:cs="Calibri"/>
          <w:b/>
          <w:spacing w:val="-2"/>
          <w:w w:val="109"/>
          <w:sz w:val="21"/>
          <w:szCs w:val="21"/>
        </w:rPr>
        <w:t>g</w:t>
      </w:r>
      <w:r>
        <w:rPr>
          <w:rFonts w:ascii="Calibri" w:eastAsia="Calibri" w:hAnsi="Calibri" w:cs="Calibri"/>
          <w:b/>
          <w:spacing w:val="1"/>
          <w:w w:val="112"/>
          <w:sz w:val="21"/>
          <w:szCs w:val="21"/>
        </w:rPr>
        <w:t>a</w:t>
      </w:r>
      <w:r>
        <w:rPr>
          <w:rFonts w:ascii="Calibri" w:eastAsia="Calibri" w:hAnsi="Calibri" w:cs="Calibri"/>
          <w:b/>
          <w:w w:val="97"/>
          <w:sz w:val="21"/>
          <w:szCs w:val="21"/>
        </w:rPr>
        <w:t>t!</w:t>
      </w:r>
    </w:p>
    <w:p w14:paraId="081F2D5A" w14:textId="77777777" w:rsidR="00CF7491" w:rsidRDefault="00000000">
      <w:pPr>
        <w:spacing w:before="36" w:line="276" w:lineRule="auto"/>
        <w:ind w:left="224" w:right="72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it</w:t>
      </w:r>
      <w:r>
        <w:rPr>
          <w:rFonts w:ascii="Calibri" w:eastAsia="Calibri" w:hAnsi="Calibri" w:cs="Calibri"/>
          <w:spacing w:val="1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112"/>
          <w:sz w:val="21"/>
          <w:szCs w:val="21"/>
        </w:rPr>
        <w:t>H</w:t>
      </w:r>
      <w:r>
        <w:rPr>
          <w:rFonts w:ascii="Calibri" w:eastAsia="Calibri" w:hAnsi="Calibri" w:cs="Calibri"/>
          <w:w w:val="11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12"/>
          <w:sz w:val="21"/>
          <w:szCs w:val="21"/>
        </w:rPr>
        <w:t>p</w:t>
      </w:r>
      <w:r>
        <w:rPr>
          <w:rFonts w:ascii="Calibri" w:eastAsia="Calibri" w:hAnsi="Calibri" w:cs="Calibri"/>
          <w:w w:val="112"/>
          <w:sz w:val="21"/>
          <w:szCs w:val="21"/>
        </w:rPr>
        <w:t>us</w:t>
      </w:r>
      <w:r>
        <w:rPr>
          <w:rFonts w:ascii="Calibri" w:eastAsia="Calibri" w:hAnsi="Calibri" w:cs="Calibri"/>
          <w:spacing w:val="-11"/>
          <w:w w:val="11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3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 xml:space="preserve">si.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P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4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j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hee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4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to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bo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y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di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9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eb</w:t>
      </w:r>
      <w:r>
        <w:rPr>
          <w:rFonts w:ascii="Calibri" w:eastAsia="Calibri" w:hAnsi="Calibri" w:cs="Calibri"/>
          <w:w w:val="109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g</w:t>
      </w:r>
      <w:r>
        <w:rPr>
          <w:rFonts w:ascii="Calibri" w:eastAsia="Calibri" w:hAnsi="Calibri" w:cs="Calibri"/>
          <w:w w:val="109"/>
          <w:sz w:val="21"/>
          <w:szCs w:val="21"/>
        </w:rPr>
        <w:t>ai</w:t>
      </w:r>
      <w:r>
        <w:rPr>
          <w:rFonts w:ascii="Calibri" w:eastAsia="Calibri" w:hAnsi="Calibri" w:cs="Calibri"/>
          <w:spacing w:val="-6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</w:t>
      </w:r>
      <w:r>
        <w:rPr>
          <w:rFonts w:ascii="Calibri" w:eastAsia="Calibri" w:hAnsi="Calibri" w:cs="Calibri"/>
          <w:w w:val="109"/>
          <w:sz w:val="21"/>
          <w:szCs w:val="21"/>
        </w:rPr>
        <w:t>i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l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13"/>
          <w:sz w:val="21"/>
          <w:szCs w:val="21"/>
        </w:rPr>
        <w:t xml:space="preserve">. </w:t>
      </w:r>
      <w:r>
        <w:rPr>
          <w:rFonts w:ascii="Calibri" w:eastAsia="Calibri" w:hAnsi="Calibri" w:cs="Calibri"/>
          <w:w w:val="107"/>
          <w:sz w:val="21"/>
          <w:szCs w:val="21"/>
        </w:rPr>
        <w:t>Ja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v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Sc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r</w:t>
      </w:r>
      <w:r>
        <w:rPr>
          <w:rFonts w:ascii="Calibri" w:eastAsia="Calibri" w:hAnsi="Calibri" w:cs="Calibri"/>
          <w:w w:val="107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pt</w:t>
      </w:r>
      <w:r>
        <w:rPr>
          <w:rFonts w:ascii="Calibri" w:eastAsia="Calibri" w:hAnsi="Calibri" w:cs="Calibri"/>
          <w:w w:val="107"/>
          <w:sz w:val="21"/>
          <w:szCs w:val="21"/>
        </w:rPr>
        <w:t>/ba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c</w:t>
      </w:r>
      <w:r>
        <w:rPr>
          <w:rFonts w:ascii="Calibri" w:eastAsia="Calibri" w:hAnsi="Calibri" w:cs="Calibri"/>
          <w:w w:val="107"/>
          <w:sz w:val="21"/>
          <w:szCs w:val="21"/>
        </w:rPr>
        <w:t>kend</w:t>
      </w:r>
      <w:r>
        <w:rPr>
          <w:rFonts w:ascii="Calibri" w:eastAsia="Calibri" w:hAnsi="Calibri" w:cs="Calibri"/>
          <w:spacing w:val="3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ka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pe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jari</w:t>
      </w:r>
      <w:r>
        <w:rPr>
          <w:rFonts w:ascii="Calibri" w:eastAsia="Calibri" w:hAnsi="Calibri" w:cs="Calibri"/>
          <w:spacing w:val="4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ap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06"/>
          <w:sz w:val="21"/>
          <w:szCs w:val="21"/>
        </w:rPr>
        <w:t>ik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6"/>
          <w:sz w:val="21"/>
          <w:szCs w:val="21"/>
        </w:rPr>
        <w:t>y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2F1B84E7" w14:textId="77777777" w:rsidR="00CF7491" w:rsidRDefault="00CF7491">
      <w:pPr>
        <w:spacing w:before="10" w:line="100" w:lineRule="exact"/>
        <w:rPr>
          <w:sz w:val="10"/>
          <w:szCs w:val="10"/>
        </w:rPr>
      </w:pPr>
    </w:p>
    <w:p w14:paraId="4DC65607" w14:textId="77777777" w:rsidR="00CF7491" w:rsidRDefault="00CF7491">
      <w:pPr>
        <w:spacing w:line="200" w:lineRule="exact"/>
      </w:pPr>
    </w:p>
    <w:p w14:paraId="4CDF28A7" w14:textId="77777777" w:rsidR="00CF7491" w:rsidRDefault="00CF7491">
      <w:pPr>
        <w:spacing w:line="200" w:lineRule="exact"/>
      </w:pPr>
    </w:p>
    <w:p w14:paraId="28276DE7" w14:textId="77777777" w:rsidR="00CF7491" w:rsidRDefault="00000000">
      <w:pPr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w w:val="110"/>
          <w:sz w:val="22"/>
          <w:szCs w:val="22"/>
        </w:rPr>
        <w:t>LA</w:t>
      </w:r>
      <w:r>
        <w:rPr>
          <w:rFonts w:ascii="Calibri" w:eastAsia="Calibri" w:hAnsi="Calibri" w:cs="Calibri"/>
          <w:b/>
          <w:spacing w:val="1"/>
          <w:w w:val="110"/>
          <w:sz w:val="22"/>
          <w:szCs w:val="22"/>
        </w:rPr>
        <w:t>N</w:t>
      </w:r>
      <w:r>
        <w:rPr>
          <w:rFonts w:ascii="Calibri" w:eastAsia="Calibri" w:hAnsi="Calibri" w:cs="Calibri"/>
          <w:b/>
          <w:w w:val="110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K</w:t>
      </w:r>
      <w:r>
        <w:rPr>
          <w:rFonts w:ascii="Calibri" w:eastAsia="Calibri" w:hAnsi="Calibri" w:cs="Calibri"/>
          <w:b/>
          <w:w w:val="110"/>
          <w:sz w:val="22"/>
          <w:szCs w:val="22"/>
        </w:rPr>
        <w:t>AH</w:t>
      </w:r>
      <w:r>
        <w:rPr>
          <w:rFonts w:ascii="Calibri" w:eastAsia="Calibri" w:hAnsi="Calibri" w:cs="Calibri"/>
          <w:b/>
          <w:spacing w:val="-7"/>
          <w:w w:val="1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Yu Gothic" w:eastAsia="Yu Gothic" w:hAnsi="Yu Gothic" w:cs="Yu Gothic"/>
          <w:b/>
          <w:w w:val="92"/>
          <w:sz w:val="22"/>
          <w:szCs w:val="22"/>
        </w:rPr>
        <w:t>—</w:t>
      </w:r>
      <w:r>
        <w:rPr>
          <w:rFonts w:ascii="Yu Gothic" w:eastAsia="Yu Gothic" w:hAnsi="Yu Gothic" w:cs="Yu Gothic"/>
          <w:b/>
          <w:spacing w:val="-14"/>
          <w:w w:val="9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at</w:t>
      </w:r>
      <w:r>
        <w:rPr>
          <w:rFonts w:ascii="Calibri" w:eastAsia="Calibri" w:hAnsi="Calibri" w:cs="Calibri"/>
          <w:b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b/>
          <w:sz w:val="22"/>
          <w:szCs w:val="22"/>
        </w:rPr>
        <w:t>orm</w:t>
      </w:r>
      <w:r>
        <w:rPr>
          <w:rFonts w:ascii="Calibri" w:eastAsia="Calibri" w:hAnsi="Calibri" w:cs="Calibri"/>
          <w:b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w w:val="108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w w:val="108"/>
          <w:sz w:val="22"/>
          <w:szCs w:val="22"/>
        </w:rPr>
        <w:t>a</w:t>
      </w:r>
      <w:r>
        <w:rPr>
          <w:rFonts w:ascii="Calibri" w:eastAsia="Calibri" w:hAnsi="Calibri" w:cs="Calibri"/>
          <w:b/>
          <w:w w:val="108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2"/>
          <w:w w:val="108"/>
          <w:sz w:val="22"/>
          <w:szCs w:val="22"/>
        </w:rPr>
        <w:t>b</w:t>
      </w:r>
      <w:r>
        <w:rPr>
          <w:rFonts w:ascii="Calibri" w:eastAsia="Calibri" w:hAnsi="Calibri" w:cs="Calibri"/>
          <w:b/>
          <w:w w:val="108"/>
          <w:sz w:val="22"/>
          <w:szCs w:val="22"/>
        </w:rPr>
        <w:t>ah</w:t>
      </w:r>
      <w:r>
        <w:rPr>
          <w:rFonts w:ascii="Calibri" w:eastAsia="Calibri" w:hAnsi="Calibri" w:cs="Calibri"/>
          <w:b/>
          <w:spacing w:val="-3"/>
          <w:w w:val="10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w w:val="110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w w:val="108"/>
          <w:sz w:val="22"/>
          <w:szCs w:val="22"/>
        </w:rPr>
        <w:t>u</w:t>
      </w:r>
      <w:r>
        <w:rPr>
          <w:rFonts w:ascii="Calibri" w:eastAsia="Calibri" w:hAnsi="Calibri" w:cs="Calibri"/>
          <w:b/>
          <w:w w:val="110"/>
          <w:sz w:val="22"/>
          <w:szCs w:val="22"/>
        </w:rPr>
        <w:t>ku</w:t>
      </w:r>
    </w:p>
    <w:p w14:paraId="0BB00B97" w14:textId="77777777" w:rsidR="00CF7491" w:rsidRDefault="00CF7491">
      <w:pPr>
        <w:spacing w:before="7" w:line="240" w:lineRule="exact"/>
        <w:rPr>
          <w:sz w:val="24"/>
          <w:szCs w:val="24"/>
        </w:rPr>
      </w:pPr>
    </w:p>
    <w:p w14:paraId="7BB95D12" w14:textId="77777777" w:rsidR="00CF7491" w:rsidRDefault="00000000">
      <w:pPr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ku,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ile</w:t>
      </w:r>
      <w:r>
        <w:rPr>
          <w:rFonts w:ascii="Calibri" w:eastAsia="Calibri" w:hAnsi="Calibri" w:cs="Calibri"/>
          <w:spacing w:val="1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w w:val="108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m</w:t>
      </w:r>
      <w:r>
        <w:rPr>
          <w:rFonts w:ascii="Calibri" w:eastAsia="Calibri" w:hAnsi="Calibri" w:cs="Calibri"/>
          <w:w w:val="114"/>
          <w:sz w:val="21"/>
          <w:szCs w:val="21"/>
        </w:rPr>
        <w:t>l.</w:t>
      </w:r>
    </w:p>
    <w:p w14:paraId="113464BE" w14:textId="77777777" w:rsidR="00CF7491" w:rsidRDefault="00000000">
      <w:pPr>
        <w:spacing w:before="43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&lt;</w:t>
      </w:r>
      <w:r>
        <w:rPr>
          <w:rFonts w:ascii="Calibri" w:eastAsia="Calibri" w:hAnsi="Calibri" w:cs="Calibri"/>
          <w:spacing w:val="1"/>
          <w:w w:val="99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m</w:t>
      </w:r>
      <w:r>
        <w:rPr>
          <w:rFonts w:ascii="Calibri" w:eastAsia="Calibri" w:hAnsi="Calibri" w:cs="Calibri"/>
          <w:w w:val="109"/>
          <w:sz w:val="21"/>
          <w:szCs w:val="21"/>
        </w:rPr>
        <w:t>&gt;.</w:t>
      </w:r>
    </w:p>
    <w:p w14:paraId="22098167" w14:textId="77777777" w:rsidR="00CF7491" w:rsidRDefault="00000000">
      <w:pPr>
        <w:spacing w:before="46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 xml:space="preserve">n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J</w:t>
      </w:r>
      <w:r>
        <w:rPr>
          <w:rFonts w:ascii="Calibri" w:eastAsia="Calibri" w:hAnsi="Calibri" w:cs="Calibri"/>
          <w:spacing w:val="-1"/>
          <w:sz w:val="21"/>
          <w:szCs w:val="21"/>
        </w:rPr>
        <w:t>ud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l,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P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g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r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g</w:t>
      </w:r>
      <w:r>
        <w:rPr>
          <w:rFonts w:ascii="Calibri" w:eastAsia="Calibri" w:hAnsi="Calibri" w:cs="Calibri"/>
          <w:w w:val="106"/>
          <w:sz w:val="21"/>
          <w:szCs w:val="21"/>
        </w:rPr>
        <w:t>,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sz w:val="21"/>
          <w:szCs w:val="21"/>
        </w:rPr>
        <w:t>erb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13"/>
          <w:sz w:val="21"/>
          <w:szCs w:val="21"/>
        </w:rPr>
        <w:t>I</w:t>
      </w:r>
      <w:r>
        <w:rPr>
          <w:rFonts w:ascii="Calibri" w:eastAsia="Calibri" w:hAnsi="Calibri" w:cs="Calibri"/>
          <w:w w:val="113"/>
          <w:sz w:val="21"/>
          <w:szCs w:val="21"/>
        </w:rPr>
        <w:t>S</w:t>
      </w:r>
      <w:r>
        <w:rPr>
          <w:rFonts w:ascii="Calibri" w:eastAsia="Calibri" w:hAnsi="Calibri" w:cs="Calibri"/>
          <w:spacing w:val="-2"/>
          <w:w w:val="113"/>
          <w:sz w:val="21"/>
          <w:szCs w:val="21"/>
        </w:rPr>
        <w:t>B</w:t>
      </w:r>
      <w:r>
        <w:rPr>
          <w:rFonts w:ascii="Calibri" w:eastAsia="Calibri" w:hAnsi="Calibri" w:cs="Calibri"/>
          <w:w w:val="113"/>
          <w:sz w:val="21"/>
          <w:szCs w:val="21"/>
        </w:rPr>
        <w:t>N,</w:t>
      </w:r>
      <w:r>
        <w:rPr>
          <w:rFonts w:ascii="Calibri" w:eastAsia="Calibri" w:hAnsi="Calibri" w:cs="Calibri"/>
          <w:spacing w:val="-11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sz w:val="21"/>
          <w:szCs w:val="21"/>
        </w:rPr>
        <w:t>to</w:t>
      </w:r>
      <w:r>
        <w:rPr>
          <w:rFonts w:ascii="Calibri" w:eastAsia="Calibri" w:hAnsi="Calibri" w:cs="Calibri"/>
          <w:sz w:val="21"/>
          <w:szCs w:val="21"/>
        </w:rPr>
        <w:t>k,</w:t>
      </w:r>
      <w:r>
        <w:rPr>
          <w:rFonts w:ascii="Calibri" w:eastAsia="Calibri" w:hAnsi="Calibri" w:cs="Calibri"/>
          <w:spacing w:val="3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Ka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09"/>
          <w:sz w:val="21"/>
          <w:szCs w:val="21"/>
        </w:rPr>
        <w:t>i.</w:t>
      </w:r>
    </w:p>
    <w:p w14:paraId="61B5FE9E" w14:textId="77777777" w:rsidR="00CF7491" w:rsidRDefault="00000000">
      <w:pPr>
        <w:spacing w:before="43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G</w:t>
      </w:r>
      <w:r>
        <w:rPr>
          <w:rFonts w:ascii="Calibri" w:eastAsia="Calibri" w:hAnsi="Calibri" w:cs="Calibri"/>
          <w:w w:val="108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6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y</w:t>
      </w:r>
      <w:r>
        <w:rPr>
          <w:rFonts w:ascii="Calibri" w:eastAsia="Calibri" w:hAnsi="Calibri" w:cs="Calibri"/>
          <w:spacing w:val="-1"/>
          <w:sz w:val="21"/>
          <w:szCs w:val="21"/>
        </w:rPr>
        <w:t>an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ter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4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1"/>
          <w:sz w:val="21"/>
          <w:szCs w:val="21"/>
        </w:rPr>
        <w:t>en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ut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z w:val="21"/>
          <w:szCs w:val="21"/>
        </w:rPr>
        <w:t>ui</w:t>
      </w:r>
      <w:r>
        <w:rPr>
          <w:rFonts w:ascii="Calibri" w:eastAsia="Calibri" w:hAnsi="Calibri" w:cs="Calibri"/>
          <w:spacing w:val="4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-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id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1DF5E810" w14:textId="77777777" w:rsidR="00CF7491" w:rsidRDefault="00000000">
      <w:pPr>
        <w:spacing w:before="46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G</w:t>
      </w:r>
      <w:r>
        <w:rPr>
          <w:rFonts w:ascii="Calibri" w:eastAsia="Calibri" w:hAnsi="Calibri" w:cs="Calibri"/>
          <w:w w:val="108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4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-2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sz w:val="21"/>
          <w:szCs w:val="21"/>
        </w:rPr>
        <w:t>q</w:t>
      </w:r>
      <w:r>
        <w:rPr>
          <w:rFonts w:ascii="Calibri" w:eastAsia="Calibri" w:hAnsi="Calibri" w:cs="Calibri"/>
          <w:sz w:val="21"/>
          <w:szCs w:val="21"/>
        </w:rPr>
        <w:t>ui</w:t>
      </w:r>
      <w:r>
        <w:rPr>
          <w:rFonts w:ascii="Calibri" w:eastAsia="Calibri" w:hAnsi="Calibri" w:cs="Calibri"/>
          <w:spacing w:val="-1"/>
          <w:sz w:val="21"/>
          <w:szCs w:val="21"/>
        </w:rPr>
        <w:t>re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2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1"/>
          <w:sz w:val="21"/>
          <w:szCs w:val="21"/>
        </w:rPr>
        <w:t>w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5"/>
          <w:sz w:val="21"/>
          <w:szCs w:val="21"/>
        </w:rPr>
        <w:t>ji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b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7DD48088" w14:textId="77777777" w:rsidR="00CF7491" w:rsidRDefault="00000000">
      <w:pPr>
        <w:spacing w:before="46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G</w:t>
      </w:r>
      <w:r>
        <w:rPr>
          <w:rFonts w:ascii="Calibri" w:eastAsia="Calibri" w:hAnsi="Calibri" w:cs="Calibri"/>
          <w:w w:val="108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6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max</w:t>
      </w:r>
      <w:r>
        <w:rPr>
          <w:rFonts w:ascii="Calibri" w:eastAsia="Calibri" w:hAnsi="Calibri" w:cs="Calibri"/>
          <w:spacing w:val="1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pa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2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5C53CFA0" w14:textId="77777777" w:rsidR="00CF7491" w:rsidRDefault="00000000">
      <w:pPr>
        <w:spacing w:before="43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G</w:t>
      </w:r>
      <w:r>
        <w:rPr>
          <w:rFonts w:ascii="Calibri" w:eastAsia="Calibri" w:hAnsi="Calibri" w:cs="Calibri"/>
          <w:w w:val="110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10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10"/>
          <w:sz w:val="21"/>
          <w:szCs w:val="21"/>
        </w:rPr>
        <w:t>a</w:t>
      </w:r>
      <w:r>
        <w:rPr>
          <w:rFonts w:ascii="Calibri" w:eastAsia="Calibri" w:hAnsi="Calibri" w:cs="Calibri"/>
          <w:w w:val="110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a</w:t>
      </w:r>
      <w:r>
        <w:rPr>
          <w:rFonts w:ascii="Calibri" w:eastAsia="Calibri" w:hAnsi="Calibri" w:cs="Calibri"/>
          <w:w w:val="110"/>
          <w:sz w:val="21"/>
          <w:szCs w:val="21"/>
        </w:rPr>
        <w:t>n</w:t>
      </w:r>
      <w:r>
        <w:rPr>
          <w:rFonts w:ascii="Calibri" w:eastAsia="Calibri" w:hAnsi="Calibri" w:cs="Calibri"/>
          <w:spacing w:val="-22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sel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e</w:t>
      </w:r>
      <w:r>
        <w:rPr>
          <w:rFonts w:ascii="Calibri" w:eastAsia="Calibri" w:hAnsi="Calibri" w:cs="Calibri"/>
          <w:w w:val="110"/>
          <w:sz w:val="21"/>
          <w:szCs w:val="21"/>
        </w:rPr>
        <w:t>ct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pt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19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K</w:t>
      </w:r>
      <w:r>
        <w:rPr>
          <w:rFonts w:ascii="Calibri" w:eastAsia="Calibri" w:hAnsi="Calibri" w:cs="Calibri"/>
          <w:spacing w:val="1"/>
          <w:w w:val="110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09"/>
          <w:sz w:val="21"/>
          <w:szCs w:val="21"/>
        </w:rPr>
        <w:t>i.</w:t>
      </w:r>
    </w:p>
    <w:p w14:paraId="16510E76" w14:textId="77777777" w:rsidR="00CF7491" w:rsidRDefault="00000000">
      <w:pPr>
        <w:spacing w:before="46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to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bo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S</w:t>
      </w:r>
      <w:r>
        <w:rPr>
          <w:rFonts w:ascii="Calibri" w:eastAsia="Calibri" w:hAnsi="Calibri" w:cs="Calibri"/>
          <w:w w:val="109"/>
          <w:sz w:val="21"/>
          <w:szCs w:val="21"/>
        </w:rPr>
        <w:t>im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p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a</w:t>
      </w:r>
      <w:r>
        <w:rPr>
          <w:rFonts w:ascii="Calibri" w:eastAsia="Calibri" w:hAnsi="Calibri" w:cs="Calibri"/>
          <w:w w:val="109"/>
          <w:sz w:val="21"/>
          <w:szCs w:val="21"/>
        </w:rPr>
        <w:t>n</w:t>
      </w:r>
      <w:r>
        <w:rPr>
          <w:rFonts w:ascii="Calibri" w:eastAsia="Calibri" w:hAnsi="Calibri" w:cs="Calibri"/>
          <w:spacing w:val="-3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4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3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05"/>
          <w:sz w:val="21"/>
          <w:szCs w:val="21"/>
        </w:rPr>
        <w:t>yp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=</w:t>
      </w:r>
      <w:r>
        <w:rPr>
          <w:rFonts w:ascii="Calibri" w:eastAsia="Calibri" w:hAnsi="Calibri" w:cs="Calibri"/>
          <w:spacing w:val="1"/>
          <w:w w:val="92"/>
          <w:sz w:val="21"/>
          <w:szCs w:val="21"/>
        </w:rPr>
        <w:t>"</w:t>
      </w:r>
      <w:r>
        <w:rPr>
          <w:rFonts w:ascii="Calibri" w:eastAsia="Calibri" w:hAnsi="Calibri" w:cs="Calibri"/>
          <w:w w:val="112"/>
          <w:sz w:val="21"/>
          <w:szCs w:val="21"/>
        </w:rPr>
        <w:t>su</w:t>
      </w:r>
      <w:r>
        <w:rPr>
          <w:rFonts w:ascii="Calibri" w:eastAsia="Calibri" w:hAnsi="Calibri" w:cs="Calibri"/>
          <w:spacing w:val="-1"/>
          <w:w w:val="112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w w:val="92"/>
          <w:sz w:val="21"/>
          <w:szCs w:val="21"/>
        </w:rPr>
        <w:t>"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3EA47678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4661BCE0" w14:textId="77777777" w:rsidR="00CF7491" w:rsidRDefault="00000000">
      <w:pPr>
        <w:spacing w:line="240" w:lineRule="exact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13"/>
          <w:sz w:val="21"/>
          <w:szCs w:val="21"/>
        </w:rPr>
        <w:t>Che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c</w:t>
      </w:r>
      <w:r>
        <w:rPr>
          <w:rFonts w:ascii="Calibri" w:eastAsia="Calibri" w:hAnsi="Calibri" w:cs="Calibri"/>
          <w:b/>
          <w:spacing w:val="-2"/>
          <w:w w:val="113"/>
          <w:sz w:val="21"/>
          <w:szCs w:val="21"/>
        </w:rPr>
        <w:t>k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p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o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i</w:t>
      </w:r>
      <w:r>
        <w:rPr>
          <w:rFonts w:ascii="Calibri" w:eastAsia="Calibri" w:hAnsi="Calibri" w:cs="Calibri"/>
          <w:b/>
          <w:w w:val="113"/>
          <w:sz w:val="21"/>
          <w:szCs w:val="21"/>
        </w:rPr>
        <w:t>nt:</w:t>
      </w:r>
      <w:r>
        <w:rPr>
          <w:rFonts w:ascii="Calibri" w:eastAsia="Calibri" w:hAnsi="Calibri" w:cs="Calibri"/>
          <w:b/>
          <w:spacing w:val="-5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4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w</w:t>
      </w:r>
      <w:r>
        <w:rPr>
          <w:rFonts w:ascii="Calibri" w:eastAsia="Calibri" w:hAnsi="Calibri" w:cs="Calibri"/>
          <w:sz w:val="21"/>
          <w:szCs w:val="21"/>
        </w:rPr>
        <w:t>ser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ber</w:t>
      </w:r>
      <w:r>
        <w:rPr>
          <w:rFonts w:ascii="Calibri" w:eastAsia="Calibri" w:hAnsi="Calibri" w:cs="Calibri"/>
          <w:w w:val="106"/>
          <w:sz w:val="21"/>
          <w:szCs w:val="21"/>
        </w:rPr>
        <w:t>ik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5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p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4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ji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1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req</w:t>
      </w:r>
      <w:r>
        <w:rPr>
          <w:rFonts w:ascii="Calibri" w:eastAsia="Calibri" w:hAnsi="Calibri" w:cs="Calibri"/>
          <w:sz w:val="21"/>
          <w:szCs w:val="21"/>
        </w:rPr>
        <w:t>ui</w:t>
      </w:r>
      <w:r>
        <w:rPr>
          <w:rFonts w:ascii="Calibri" w:eastAsia="Calibri" w:hAnsi="Calibri" w:cs="Calibri"/>
          <w:spacing w:val="-1"/>
          <w:sz w:val="21"/>
          <w:szCs w:val="21"/>
        </w:rPr>
        <w:t>re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2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dik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o</w:t>
      </w:r>
      <w:r>
        <w:rPr>
          <w:rFonts w:ascii="Calibri" w:eastAsia="Calibri" w:hAnsi="Calibri" w:cs="Calibri"/>
          <w:w w:val="113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w w:val="113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k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2E97AAB4" w14:textId="77777777" w:rsidR="00CF7491" w:rsidRDefault="00CF7491">
      <w:pPr>
        <w:spacing w:before="1" w:line="220" w:lineRule="exact"/>
        <w:rPr>
          <w:sz w:val="22"/>
          <w:szCs w:val="22"/>
        </w:rPr>
        <w:sectPr w:rsidR="00CF7491">
          <w:pgSz w:w="12240" w:h="15840"/>
          <w:pgMar w:top="1060" w:right="1680" w:bottom="280" w:left="1300" w:header="0" w:footer="740" w:gutter="0"/>
          <w:cols w:space="720"/>
        </w:sectPr>
      </w:pPr>
    </w:p>
    <w:p w14:paraId="0B7C8041" w14:textId="77777777" w:rsidR="00CF7491" w:rsidRDefault="00000000">
      <w:pPr>
        <w:spacing w:before="29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&lt;form&gt;</w:t>
      </w:r>
    </w:p>
    <w:p w14:paraId="4250EE51" w14:textId="77777777" w:rsidR="00CF7491" w:rsidRDefault="00000000">
      <w:pPr>
        <w:spacing w:before="31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5D375D0" w14:textId="77777777" w:rsidR="00CF7491" w:rsidRDefault="00000000">
      <w:pPr>
        <w:spacing w:before="4" w:line="100" w:lineRule="exact"/>
        <w:rPr>
          <w:sz w:val="11"/>
          <w:szCs w:val="11"/>
        </w:rPr>
      </w:pPr>
      <w:r>
        <w:br w:type="column"/>
      </w:r>
    </w:p>
    <w:p w14:paraId="0C5B84FB" w14:textId="77777777" w:rsidR="00CF7491" w:rsidRDefault="00CF7491">
      <w:pPr>
        <w:spacing w:line="200" w:lineRule="exact"/>
      </w:pPr>
    </w:p>
    <w:p w14:paraId="2E09518C" w14:textId="77777777" w:rsidR="00CF7491" w:rsidRDefault="00CF7491">
      <w:pPr>
        <w:spacing w:line="200" w:lineRule="exact"/>
      </w:pPr>
    </w:p>
    <w:p w14:paraId="368A42D3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="ju</w:t>
      </w:r>
      <w:r>
        <w:rPr>
          <w:rFonts w:ascii="Consolas" w:eastAsia="Consolas" w:hAnsi="Consolas" w:cs="Consolas"/>
          <w:spacing w:val="2"/>
          <w:sz w:val="18"/>
          <w:szCs w:val="18"/>
        </w:rPr>
        <w:t>du</w:t>
      </w:r>
      <w:r>
        <w:rPr>
          <w:rFonts w:ascii="Consolas" w:eastAsia="Consolas" w:hAnsi="Consolas" w:cs="Consolas"/>
          <w:spacing w:val="-1"/>
          <w:sz w:val="18"/>
          <w:szCs w:val="18"/>
        </w:rPr>
        <w:t>l"&gt;Ju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pacing w:val="-1"/>
          <w:sz w:val="18"/>
          <w:szCs w:val="18"/>
        </w:rPr>
        <w:t>ul&lt;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lab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l&gt;&lt;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1325FC2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680" w:bottom="280" w:left="1300" w:header="720" w:footer="720" w:gutter="0"/>
          <w:cols w:num="2" w:space="720" w:equalWidth="0">
            <w:col w:w="809" w:space="97"/>
            <w:col w:w="835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e="t</w:t>
      </w:r>
      <w:r>
        <w:rPr>
          <w:rFonts w:ascii="Consolas" w:eastAsia="Consolas" w:hAnsi="Consolas" w:cs="Consolas"/>
          <w:spacing w:val="2"/>
          <w:sz w:val="18"/>
          <w:szCs w:val="18"/>
        </w:rPr>
        <w:t>ex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id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"ju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pacing w:val="-1"/>
          <w:sz w:val="18"/>
          <w:szCs w:val="18"/>
        </w:rPr>
        <w:t>ul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nam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="ju</w:t>
      </w:r>
      <w:r>
        <w:rPr>
          <w:rFonts w:ascii="Consolas" w:eastAsia="Consolas" w:hAnsi="Consolas" w:cs="Consolas"/>
          <w:spacing w:val="2"/>
          <w:sz w:val="18"/>
          <w:szCs w:val="18"/>
        </w:rPr>
        <w:t>du</w:t>
      </w:r>
      <w:r>
        <w:rPr>
          <w:rFonts w:ascii="Consolas" w:eastAsia="Consolas" w:hAnsi="Consolas" w:cs="Consolas"/>
          <w:spacing w:val="-1"/>
          <w:sz w:val="18"/>
          <w:szCs w:val="18"/>
        </w:rPr>
        <w:t>l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re</w:t>
      </w:r>
      <w:r>
        <w:rPr>
          <w:rFonts w:ascii="Consolas" w:eastAsia="Consolas" w:hAnsi="Consolas" w:cs="Consolas"/>
          <w:spacing w:val="2"/>
          <w:sz w:val="18"/>
          <w:szCs w:val="18"/>
        </w:rPr>
        <w:t>q</w:t>
      </w:r>
      <w:r>
        <w:rPr>
          <w:rFonts w:ascii="Consolas" w:eastAsia="Consolas" w:hAnsi="Consolas" w:cs="Consolas"/>
          <w:spacing w:val="-1"/>
          <w:sz w:val="18"/>
          <w:szCs w:val="18"/>
        </w:rPr>
        <w:t>uir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4907DC7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6360F24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680" w:bottom="280" w:left="1300" w:header="720" w:footer="720" w:gutter="0"/>
          <w:cols w:space="720"/>
        </w:sectPr>
      </w:pPr>
    </w:p>
    <w:p w14:paraId="02EF9560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C422751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50EB250B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="pe</w:t>
      </w:r>
      <w:r>
        <w:rPr>
          <w:rFonts w:ascii="Consolas" w:eastAsia="Consolas" w:hAnsi="Consolas" w:cs="Consolas"/>
          <w:spacing w:val="2"/>
          <w:sz w:val="18"/>
          <w:szCs w:val="18"/>
        </w:rPr>
        <w:t>ng</w:t>
      </w:r>
      <w:r>
        <w:rPr>
          <w:rFonts w:ascii="Consolas" w:eastAsia="Consolas" w:hAnsi="Consolas" w:cs="Consolas"/>
          <w:spacing w:val="-1"/>
          <w:sz w:val="18"/>
          <w:szCs w:val="18"/>
        </w:rPr>
        <w:t>arang</w:t>
      </w:r>
      <w:r>
        <w:rPr>
          <w:rFonts w:ascii="Consolas" w:eastAsia="Consolas" w:hAnsi="Consolas" w:cs="Consolas"/>
          <w:spacing w:val="2"/>
          <w:sz w:val="18"/>
          <w:szCs w:val="18"/>
        </w:rPr>
        <w:t>"</w:t>
      </w:r>
      <w:r>
        <w:rPr>
          <w:rFonts w:ascii="Consolas" w:eastAsia="Consolas" w:hAnsi="Consolas" w:cs="Consolas"/>
          <w:spacing w:val="-1"/>
          <w:sz w:val="18"/>
          <w:szCs w:val="18"/>
        </w:rPr>
        <w:t>&gt;Pe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gar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ng&lt;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labe</w:t>
      </w:r>
      <w:r>
        <w:rPr>
          <w:rFonts w:ascii="Consolas" w:eastAsia="Consolas" w:hAnsi="Consolas" w:cs="Consolas"/>
          <w:spacing w:val="2"/>
          <w:sz w:val="18"/>
          <w:szCs w:val="18"/>
        </w:rPr>
        <w:t>l&gt;</w:t>
      </w:r>
      <w:r>
        <w:rPr>
          <w:rFonts w:ascii="Consolas" w:eastAsia="Consolas" w:hAnsi="Consolas" w:cs="Consolas"/>
          <w:spacing w:val="-1"/>
          <w:sz w:val="18"/>
          <w:szCs w:val="18"/>
        </w:rPr>
        <w:t>&lt;br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7F906F0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680" w:bottom="280" w:left="1300" w:header="720" w:footer="720" w:gutter="0"/>
          <w:cols w:num="2" w:space="720" w:equalWidth="0">
            <w:col w:w="809" w:space="97"/>
            <w:col w:w="835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e="t</w:t>
      </w:r>
      <w:r>
        <w:rPr>
          <w:rFonts w:ascii="Consolas" w:eastAsia="Consolas" w:hAnsi="Consolas" w:cs="Consolas"/>
          <w:spacing w:val="2"/>
          <w:sz w:val="18"/>
          <w:szCs w:val="18"/>
        </w:rPr>
        <w:t>ex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id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"pe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gar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ng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name</w:t>
      </w:r>
      <w:r>
        <w:rPr>
          <w:rFonts w:ascii="Consolas" w:eastAsia="Consolas" w:hAnsi="Consolas" w:cs="Consolas"/>
          <w:spacing w:val="2"/>
          <w:sz w:val="18"/>
          <w:szCs w:val="18"/>
        </w:rPr>
        <w:t>="</w:t>
      </w:r>
      <w:r>
        <w:rPr>
          <w:rFonts w:ascii="Consolas" w:eastAsia="Consolas" w:hAnsi="Consolas" w:cs="Consolas"/>
          <w:spacing w:val="-1"/>
          <w:sz w:val="18"/>
          <w:szCs w:val="18"/>
        </w:rPr>
        <w:t>penga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ang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re</w:t>
      </w:r>
      <w:r>
        <w:rPr>
          <w:rFonts w:ascii="Consolas" w:eastAsia="Consolas" w:hAnsi="Consolas" w:cs="Consolas"/>
          <w:spacing w:val="2"/>
          <w:sz w:val="18"/>
          <w:szCs w:val="18"/>
        </w:rPr>
        <w:t>q</w:t>
      </w:r>
      <w:r>
        <w:rPr>
          <w:rFonts w:ascii="Consolas" w:eastAsia="Consolas" w:hAnsi="Consolas" w:cs="Consolas"/>
          <w:spacing w:val="-1"/>
          <w:sz w:val="18"/>
          <w:szCs w:val="18"/>
        </w:rPr>
        <w:t>uir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78C0D43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2E5A8A5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680" w:bottom="280" w:left="1300" w:header="720" w:footer="720" w:gutter="0"/>
          <w:cols w:space="720"/>
        </w:sectPr>
      </w:pPr>
    </w:p>
    <w:p w14:paraId="2F838B99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48F3543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64FB2C85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="ta</w:t>
      </w:r>
      <w:r>
        <w:rPr>
          <w:rFonts w:ascii="Consolas" w:eastAsia="Consolas" w:hAnsi="Consolas" w:cs="Consolas"/>
          <w:spacing w:val="2"/>
          <w:sz w:val="18"/>
          <w:szCs w:val="18"/>
        </w:rPr>
        <w:t>hu</w:t>
      </w:r>
      <w:r>
        <w:rPr>
          <w:rFonts w:ascii="Consolas" w:eastAsia="Consolas" w:hAnsi="Consolas" w:cs="Consolas"/>
          <w:spacing w:val="-1"/>
          <w:sz w:val="18"/>
          <w:szCs w:val="18"/>
        </w:rPr>
        <w:t>n"&gt;Ta</w:t>
      </w:r>
      <w:r>
        <w:rPr>
          <w:rFonts w:ascii="Consolas" w:eastAsia="Consolas" w:hAnsi="Consolas" w:cs="Consolas"/>
          <w:spacing w:val="2"/>
          <w:sz w:val="18"/>
          <w:szCs w:val="18"/>
        </w:rPr>
        <w:t>h</w:t>
      </w:r>
      <w:r>
        <w:rPr>
          <w:rFonts w:ascii="Consolas" w:eastAsia="Consolas" w:hAnsi="Consolas" w:cs="Consolas"/>
          <w:spacing w:val="-1"/>
          <w:sz w:val="18"/>
          <w:szCs w:val="18"/>
        </w:rPr>
        <w:t>u</w:t>
      </w:r>
      <w:r>
        <w:rPr>
          <w:rFonts w:ascii="Consolas" w:eastAsia="Consolas" w:hAnsi="Consolas" w:cs="Consolas"/>
          <w:sz w:val="18"/>
          <w:szCs w:val="18"/>
        </w:rPr>
        <w:t xml:space="preserve">n 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erb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t&lt;/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abel</w:t>
      </w:r>
      <w:r>
        <w:rPr>
          <w:rFonts w:ascii="Consolas" w:eastAsia="Consolas" w:hAnsi="Consolas" w:cs="Consolas"/>
          <w:spacing w:val="2"/>
          <w:sz w:val="18"/>
          <w:szCs w:val="18"/>
        </w:rPr>
        <w:t>&gt;&lt;</w:t>
      </w:r>
      <w:r>
        <w:rPr>
          <w:rFonts w:ascii="Consolas" w:eastAsia="Consolas" w:hAnsi="Consolas" w:cs="Consolas"/>
          <w:spacing w:val="-1"/>
          <w:sz w:val="18"/>
          <w:szCs w:val="18"/>
        </w:rPr>
        <w:t>br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2E7DAB6" w14:textId="77777777" w:rsidR="00CF7491" w:rsidRDefault="00000000">
      <w:pPr>
        <w:spacing w:before="2" w:line="240" w:lineRule="atLeast"/>
        <w:ind w:left="694" w:right="3966" w:hanging="694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680" w:bottom="280" w:left="1300" w:header="720" w:footer="720" w:gutter="0"/>
          <w:cols w:num="2" w:space="720" w:equalWidth="0">
            <w:col w:w="809" w:space="97"/>
            <w:col w:w="835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e="n</w:t>
      </w:r>
      <w:r>
        <w:rPr>
          <w:rFonts w:ascii="Consolas" w:eastAsia="Consolas" w:hAnsi="Consolas" w:cs="Consolas"/>
          <w:spacing w:val="2"/>
          <w:sz w:val="18"/>
          <w:szCs w:val="18"/>
        </w:rPr>
        <w:t>um</w:t>
      </w:r>
      <w:r>
        <w:rPr>
          <w:rFonts w:ascii="Consolas" w:eastAsia="Consolas" w:hAnsi="Consolas" w:cs="Consolas"/>
          <w:spacing w:val="-1"/>
          <w:sz w:val="18"/>
          <w:szCs w:val="18"/>
        </w:rPr>
        <w:t>ber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d="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ahu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n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me="</w:t>
      </w:r>
      <w:r>
        <w:rPr>
          <w:rFonts w:ascii="Consolas" w:eastAsia="Consolas" w:hAnsi="Consolas" w:cs="Consolas"/>
          <w:spacing w:val="2"/>
          <w:sz w:val="18"/>
          <w:szCs w:val="18"/>
        </w:rPr>
        <w:t>ta</w:t>
      </w:r>
      <w:r>
        <w:rPr>
          <w:rFonts w:ascii="Consolas" w:eastAsia="Consolas" w:hAnsi="Consolas" w:cs="Consolas"/>
          <w:spacing w:val="-1"/>
          <w:sz w:val="18"/>
          <w:szCs w:val="18"/>
        </w:rPr>
        <w:t>hun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mi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="19</w:t>
      </w:r>
      <w:r>
        <w:rPr>
          <w:rFonts w:ascii="Consolas" w:eastAsia="Consolas" w:hAnsi="Consolas" w:cs="Consolas"/>
          <w:spacing w:val="2"/>
          <w:sz w:val="18"/>
          <w:szCs w:val="18"/>
        </w:rPr>
        <w:t>00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max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"20</w:t>
      </w:r>
      <w:r>
        <w:rPr>
          <w:rFonts w:ascii="Consolas" w:eastAsia="Consolas" w:hAnsi="Consolas" w:cs="Consolas"/>
          <w:spacing w:val="2"/>
          <w:sz w:val="18"/>
          <w:szCs w:val="18"/>
        </w:rPr>
        <w:t>2</w:t>
      </w:r>
      <w:r>
        <w:rPr>
          <w:rFonts w:ascii="Consolas" w:eastAsia="Consolas" w:hAnsi="Consolas" w:cs="Consolas"/>
          <w:spacing w:val="-1"/>
          <w:sz w:val="18"/>
          <w:szCs w:val="18"/>
        </w:rPr>
        <w:t>6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equ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red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3BE3D46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441995F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680" w:bottom="280" w:left="1300" w:header="720" w:footer="720" w:gutter="0"/>
          <w:cols w:space="720"/>
        </w:sectPr>
      </w:pPr>
    </w:p>
    <w:p w14:paraId="33A59D6A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pict w14:anchorId="404F43C8">
          <v:group id="_x0000_s2175" style="position:absolute;left:0;text-align:left;margin-left:64.9pt;margin-top:501.2pt;width:485.65pt;height:231.3pt;z-index:-251660288;mso-position-horizontal-relative:page;mso-position-vertical-relative:page" coordorigin="1298,10024" coordsize="9713,4626">
            <v:shape id="_x0000_s2195" style="position:absolute;left:1308;top:10034;width:9693;height:4606" coordorigin="1308,10034" coordsize="9693,4606" path="m1308,14640r9693,l11001,10034r-9693,l1308,14640xe" fillcolor="#f3f4f6" stroked="f">
              <v:path arrowok="t"/>
            </v:shape>
            <v:shape id="_x0000_s2194" style="position:absolute;left:1416;top:10034;width:9477;height:242" coordorigin="1416,10034" coordsize="9477,242" path="m10893,10276r,-242l1416,10034r,242l10893,10276xe" fillcolor="#f3f4f6" stroked="f">
              <v:path arrowok="t"/>
            </v:shape>
            <v:shape id="_x0000_s2193" style="position:absolute;left:1416;top:10276;width:9477;height:242" coordorigin="1416,10276" coordsize="9477,242" path="m1416,10518r9477,l10893,10276r-9477,l1416,10518xe" fillcolor="#f3f4f6" stroked="f">
              <v:path arrowok="t"/>
            </v:shape>
            <v:shape id="_x0000_s2192" style="position:absolute;left:1416;top:10518;width:9477;height:242" coordorigin="1416,10518" coordsize="9477,242" path="m1416,10761r9477,l10893,10518r-9477,l1416,10761xe" fillcolor="#f3f4f6" stroked="f">
              <v:path arrowok="t"/>
            </v:shape>
            <v:shape id="_x0000_s2191" style="position:absolute;left:1416;top:10761;width:9477;height:242" coordorigin="1416,10761" coordsize="9477,242" path="m1416,11003r9477,l10893,10761r-9477,l1416,11003xe" fillcolor="#f3f4f6" stroked="f">
              <v:path arrowok="t"/>
            </v:shape>
            <v:shape id="_x0000_s2190" style="position:absolute;left:1416;top:11003;width:9477;height:242" coordorigin="1416,11003" coordsize="9477,242" path="m1416,11245r9477,l10893,11003r-9477,l1416,11245xe" fillcolor="#f3f4f6" stroked="f">
              <v:path arrowok="t"/>
            </v:shape>
            <v:shape id="_x0000_s2189" style="position:absolute;left:1416;top:11245;width:9477;height:242" coordorigin="1416,11245" coordsize="9477,242" path="m1416,11488r9477,l10893,11245r-9477,l1416,11488xe" fillcolor="#f3f4f6" stroked="f">
              <v:path arrowok="t"/>
            </v:shape>
            <v:shape id="_x0000_s2188" style="position:absolute;left:1416;top:11488;width:9477;height:243" coordorigin="1416,11488" coordsize="9477,243" path="m1416,11731r9477,l10893,11488r-9477,l1416,11731xe" fillcolor="#f3f4f6" stroked="f">
              <v:path arrowok="t"/>
            </v:shape>
            <v:shape id="_x0000_s2187" style="position:absolute;left:1416;top:11731;width:9477;height:242" coordorigin="1416,11731" coordsize="9477,242" path="m1416,11973r9477,l10893,11731r-9477,l1416,11973xe" fillcolor="#f3f4f6" stroked="f">
              <v:path arrowok="t"/>
            </v:shape>
            <v:shape id="_x0000_s2186" style="position:absolute;left:1416;top:11973;width:9477;height:242" coordorigin="1416,11973" coordsize="9477,242" path="m1416,12216r9477,l10893,11973r-9477,l1416,12216xe" fillcolor="#f3f4f6" stroked="f">
              <v:path arrowok="t"/>
            </v:shape>
            <v:shape id="_x0000_s2185" style="position:absolute;left:1416;top:12216;width:9477;height:242" coordorigin="1416,12216" coordsize="9477,242" path="m1416,12458r9477,l10893,12216r-9477,l1416,12458xe" fillcolor="#f3f4f6" stroked="f">
              <v:path arrowok="t"/>
            </v:shape>
            <v:shape id="_x0000_s2184" style="position:absolute;left:1416;top:12458;width:9477;height:242" coordorigin="1416,12458" coordsize="9477,242" path="m1416,12700r9477,l10893,12458r-9477,l1416,12700xe" fillcolor="#f3f4f6" stroked="f">
              <v:path arrowok="t"/>
            </v:shape>
            <v:shape id="_x0000_s2183" style="position:absolute;left:1416;top:12700;width:9477;height:242" coordorigin="1416,12700" coordsize="9477,242" path="m1416,12943r9477,l10893,12700r-9477,l1416,12943xe" fillcolor="#f3f4f6" stroked="f">
              <v:path arrowok="t"/>
            </v:shape>
            <v:shape id="_x0000_s2182" style="position:absolute;left:1416;top:12943;width:9477;height:242" coordorigin="1416,12943" coordsize="9477,242" path="m1416,13185r9477,l10893,12943r-9477,l1416,13185xe" fillcolor="#f3f4f6" stroked="f">
              <v:path arrowok="t"/>
            </v:shape>
            <v:shape id="_x0000_s2181" style="position:absolute;left:1416;top:13185;width:9477;height:242" coordorigin="1416,13185" coordsize="9477,242" path="m1416,13428r9477,l10893,13185r-9477,l1416,13428xe" fillcolor="#f3f4f6" stroked="f">
              <v:path arrowok="t"/>
            </v:shape>
            <v:shape id="_x0000_s2180" style="position:absolute;left:1416;top:13428;width:9477;height:242" coordorigin="1416,13428" coordsize="9477,242" path="m1416,13670r9477,l10893,13428r-9477,l1416,13670xe" fillcolor="#f3f4f6" stroked="f">
              <v:path arrowok="t"/>
            </v:shape>
            <v:shape id="_x0000_s2179" style="position:absolute;left:1416;top:13670;width:9477;height:242" coordorigin="1416,13670" coordsize="9477,242" path="m1416,13912r9477,l10893,13670r-9477,l1416,13912xe" fillcolor="#f3f4f6" stroked="f">
              <v:path arrowok="t"/>
            </v:shape>
            <v:shape id="_x0000_s2178" style="position:absolute;left:1416;top:13912;width:9477;height:242" coordorigin="1416,13912" coordsize="9477,242" path="m1416,14155r9477,l10893,13912r-9477,l1416,14155xe" fillcolor="#f3f4f6" stroked="f">
              <v:path arrowok="t"/>
            </v:shape>
            <v:shape id="_x0000_s2177" style="position:absolute;left:1416;top:14155;width:9477;height:242" coordorigin="1416,14155" coordsize="9477,242" path="m1416,14397r9477,l10893,14155r-9477,l1416,14397xe" fillcolor="#f3f4f6" stroked="f">
              <v:path arrowok="t"/>
            </v:shape>
            <v:shape id="_x0000_s2176" style="position:absolute;left:1416;top:14397;width:9477;height:242" coordorigin="1416,14397" coordsize="9477,242" path="m1416,14640r9477,l10893,14397r-9477,l1416,14640xe" fillcolor="#f3f4f6" stroked="f">
              <v:path arrowok="t"/>
            </v:shape>
            <w10:wrap anchorx="page" anchory="page"/>
          </v:group>
        </w:pict>
      </w:r>
      <w:r>
        <w:pict w14:anchorId="3BE8303D">
          <v:group id="_x0000_s2170" style="position:absolute;left:0;text-align:left;margin-left:70.3pt;margin-top:238.55pt;width:485.65pt;height:55.15pt;z-index:-251661312;mso-position-horizontal-relative:page;mso-position-vertical-relative:page" coordorigin="1406,4771" coordsize="9713,1103">
            <v:shape id="_x0000_s2174" style="position:absolute;left:1416;top:4781;width:9693;height:1083" coordorigin="1416,4781" coordsize="9693,1083" path="m1416,5864r9693,l11109,4781r-9693,l1416,5864xe" fillcolor="#fff4cc" stroked="f">
              <v:path arrowok="t"/>
            </v:shape>
            <v:shape id="_x0000_s2173" style="position:absolute;left:1524;top:4781;width:9474;height:293" coordorigin="1524,4781" coordsize="9474,293" path="m1524,5075r9475,l10999,4781r-9475,l1524,5075xe" fillcolor="#fff4cc" stroked="f">
              <v:path arrowok="t"/>
            </v:shape>
            <v:shape id="_x0000_s2172" style="position:absolute;left:1524;top:5075;width:9474;height:295" coordorigin="1524,5075" coordsize="9474,295" path="m1524,5370r9475,l10999,5075r-9475,l1524,5370xe" fillcolor="#fff4cc" stroked="f">
              <v:path arrowok="t"/>
            </v:shape>
            <v:shape id="_x0000_s2171" style="position:absolute;left:1524;top:5370;width:9474;height:494" coordorigin="1524,5370" coordsize="9474,494" path="m1524,5864r9475,l10999,5370r-9475,l1524,5864xe" fillcolor="#fff4cc" stroked="f">
              <v:path arrowok="t"/>
            </v:shape>
            <w10:wrap anchorx="page" anchory="page"/>
          </v:group>
        </w:pict>
      </w:r>
      <w:r>
        <w:pict w14:anchorId="558F732B">
          <v:group id="_x0000_s2155" style="position:absolute;left:0;text-align:left;margin-left:64.9pt;margin-top:56.15pt;width:485.65pt;height:158.6pt;z-index:-251662336;mso-position-horizontal-relative:page;mso-position-vertical-relative:page" coordorigin="1298,1123" coordsize="9713,3172">
            <v:shape id="_x0000_s2169" style="position:absolute;left:1308;top:1133;width:9693;height:3152" coordorigin="1308,1133" coordsize="9693,3152" path="m1308,4284r9693,l11001,1133r-9693,l1308,4284xe" fillcolor="#f3f4f6" stroked="f">
              <v:path arrowok="t"/>
            </v:shape>
            <v:shape id="_x0000_s2168" style="position:absolute;left:1416;top:1133;width:9477;height:242" coordorigin="1416,1133" coordsize="9477,242" path="m1416,1375r9477,l10893,1133r-9477,l1416,1375xe" fillcolor="#f3f4f6" stroked="f">
              <v:path arrowok="t"/>
            </v:shape>
            <v:shape id="_x0000_s2167" style="position:absolute;left:1416;top:1375;width:9477;height:243" coordorigin="1416,1375" coordsize="9477,243" path="m1416,1618r9477,l10893,1375r-9477,l1416,1618xe" fillcolor="#f3f4f6" stroked="f">
              <v:path arrowok="t"/>
            </v:shape>
            <v:shape id="_x0000_s2166" style="position:absolute;left:1416;top:1618;width:9477;height:242" coordorigin="1416,1618" coordsize="9477,242" path="m1416,1860r9477,l10893,1618r-9477,l1416,1860xe" fillcolor="#f3f4f6" stroked="f">
              <v:path arrowok="t"/>
            </v:shape>
            <v:shape id="_x0000_s2165" style="position:absolute;left:1416;top:1860;width:9477;height:242" coordorigin="1416,1860" coordsize="9477,242" path="m1416,2103r9477,l10893,1860r-9477,l1416,2103xe" fillcolor="#f3f4f6" stroked="f">
              <v:path arrowok="t"/>
            </v:shape>
            <v:shape id="_x0000_s2164" style="position:absolute;left:1416;top:2103;width:9477;height:242" coordorigin="1416,2103" coordsize="9477,242" path="m1416,2345r9477,l10893,2103r-9477,l1416,2345xe" fillcolor="#f3f4f6" stroked="f">
              <v:path arrowok="t"/>
            </v:shape>
            <v:shape id="_x0000_s2163" style="position:absolute;left:1416;top:2345;width:9477;height:242" coordorigin="1416,2345" coordsize="9477,242" path="m1416,2588r9477,l10893,2345r-9477,l1416,2588xe" fillcolor="#f3f4f6" stroked="f">
              <v:path arrowok="t"/>
            </v:shape>
            <v:shape id="_x0000_s2162" style="position:absolute;left:1416;top:2588;width:9477;height:242" coordorigin="1416,2588" coordsize="9477,242" path="m1416,2830r9477,l10893,2588r-9477,l1416,2830xe" fillcolor="#f3f4f6" stroked="f">
              <v:path arrowok="t"/>
            </v:shape>
            <v:shape id="_x0000_s2161" style="position:absolute;left:1416;top:2830;width:9477;height:242" coordorigin="1416,2830" coordsize="9477,242" path="m1416,3072r9477,l10893,2830r-9477,l1416,3072xe" fillcolor="#f3f4f6" stroked="f">
              <v:path arrowok="t"/>
            </v:shape>
            <v:shape id="_x0000_s2160" style="position:absolute;left:1416;top:3072;width:9477;height:242" coordorigin="1416,3072" coordsize="9477,242" path="m1416,3315r9477,l10893,3072r-9477,l1416,3315xe" fillcolor="#f3f4f6" stroked="f">
              <v:path arrowok="t"/>
            </v:shape>
            <v:shape id="_x0000_s2159" style="position:absolute;left:1416;top:3315;width:9477;height:242" coordorigin="1416,3315" coordsize="9477,242" path="m1416,3557r9477,l10893,3315r-9477,l1416,3557xe" fillcolor="#f3f4f6" stroked="f">
              <v:path arrowok="t"/>
            </v:shape>
            <v:shape id="_x0000_s2158" style="position:absolute;left:1416;top:3557;width:9477;height:242" coordorigin="1416,3557" coordsize="9477,242" path="m1416,3800r9477,l10893,3557r-9477,l1416,3800xe" fillcolor="#f3f4f6" stroked="f">
              <v:path arrowok="t"/>
            </v:shape>
            <v:shape id="_x0000_s2157" style="position:absolute;left:1416;top:3800;width:9477;height:242" coordorigin="1416,3800" coordsize="9477,242" path="m1416,4042r9477,l10893,3800r-9477,l1416,4042xe" fillcolor="#f3f4f6" stroked="f">
              <v:path arrowok="t"/>
            </v:shape>
            <v:shape id="_x0000_s2156" style="position:absolute;left:1416;top:4042;width:9477;height:242" coordorigin="1416,4042" coordsize="9477,242" path="m1416,4284r9477,l10893,4042r-9477,l1416,4284xe" fillcolor="#f3f4f6" stroked="f">
              <v:path arrowok="t"/>
            </v:shape>
            <w10:wrap anchorx="page" anchory="page"/>
          </v:group>
        </w:pict>
      </w: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394C56B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2D6698E0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680" w:bottom="280" w:left="1300" w:header="720" w:footer="720" w:gutter="0"/>
          <w:cols w:num="2" w:space="720" w:equalWidth="0">
            <w:col w:w="809" w:space="97"/>
            <w:col w:w="835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="is</w:t>
      </w:r>
      <w:r>
        <w:rPr>
          <w:rFonts w:ascii="Consolas" w:eastAsia="Consolas" w:hAnsi="Consolas" w:cs="Consolas"/>
          <w:spacing w:val="2"/>
          <w:sz w:val="18"/>
          <w:szCs w:val="18"/>
        </w:rPr>
        <w:t>bn</w:t>
      </w:r>
      <w:r>
        <w:rPr>
          <w:rFonts w:ascii="Consolas" w:eastAsia="Consolas" w:hAnsi="Consolas" w:cs="Consolas"/>
          <w:spacing w:val="-1"/>
          <w:sz w:val="18"/>
          <w:szCs w:val="18"/>
        </w:rPr>
        <w:t>"&gt;ISB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&lt;/l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bel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&lt;br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4039EB8" w14:textId="77777777" w:rsidR="00CF7491" w:rsidRDefault="00000000">
      <w:pPr>
        <w:spacing w:before="74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lastRenderedPageBreak/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e="t</w:t>
      </w:r>
      <w:r>
        <w:rPr>
          <w:rFonts w:ascii="Consolas" w:eastAsia="Consolas" w:hAnsi="Consolas" w:cs="Consolas"/>
          <w:spacing w:val="2"/>
          <w:sz w:val="18"/>
          <w:szCs w:val="18"/>
        </w:rPr>
        <w:t>ex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id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"is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n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ame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"isb</w:t>
      </w:r>
      <w:r>
        <w:rPr>
          <w:rFonts w:ascii="Consolas" w:eastAsia="Consolas" w:hAnsi="Consolas" w:cs="Consolas"/>
          <w:spacing w:val="2"/>
          <w:sz w:val="18"/>
          <w:szCs w:val="18"/>
        </w:rPr>
        <w:t>n"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9ECCE6A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CB77C9D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pgSz w:w="12240" w:h="15840"/>
          <w:pgMar w:top="1060" w:right="1720" w:bottom="280" w:left="1300" w:header="0" w:footer="740" w:gutter="0"/>
          <w:cols w:space="720"/>
        </w:sectPr>
      </w:pPr>
    </w:p>
    <w:p w14:paraId="26349783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AA53576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3F00C489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="st</w:t>
      </w:r>
      <w:r>
        <w:rPr>
          <w:rFonts w:ascii="Consolas" w:eastAsia="Consolas" w:hAnsi="Consolas" w:cs="Consolas"/>
          <w:spacing w:val="2"/>
          <w:sz w:val="18"/>
          <w:szCs w:val="18"/>
        </w:rPr>
        <w:t>ok</w:t>
      </w:r>
      <w:r>
        <w:rPr>
          <w:rFonts w:ascii="Consolas" w:eastAsia="Consolas" w:hAnsi="Consolas" w:cs="Consolas"/>
          <w:spacing w:val="-1"/>
          <w:sz w:val="18"/>
          <w:szCs w:val="18"/>
        </w:rPr>
        <w:t>"&gt;Sto</w:t>
      </w:r>
      <w:r>
        <w:rPr>
          <w:rFonts w:ascii="Consolas" w:eastAsia="Consolas" w:hAnsi="Consolas" w:cs="Consolas"/>
          <w:spacing w:val="2"/>
          <w:sz w:val="18"/>
          <w:szCs w:val="18"/>
        </w:rPr>
        <w:t>k</w:t>
      </w:r>
      <w:r>
        <w:rPr>
          <w:rFonts w:ascii="Consolas" w:eastAsia="Consolas" w:hAnsi="Consolas" w:cs="Consolas"/>
          <w:spacing w:val="-1"/>
          <w:sz w:val="18"/>
          <w:szCs w:val="18"/>
        </w:rPr>
        <w:t>&lt;/l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bel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&lt;br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B809F5A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720" w:bottom="280" w:left="1300" w:header="720" w:footer="720" w:gutter="0"/>
          <w:cols w:num="2" w:space="720" w:equalWidth="0">
            <w:col w:w="809" w:space="97"/>
            <w:col w:w="831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e="n</w:t>
      </w:r>
      <w:r>
        <w:rPr>
          <w:rFonts w:ascii="Consolas" w:eastAsia="Consolas" w:hAnsi="Consolas" w:cs="Consolas"/>
          <w:spacing w:val="2"/>
          <w:sz w:val="18"/>
          <w:szCs w:val="18"/>
        </w:rPr>
        <w:t>um</w:t>
      </w:r>
      <w:r>
        <w:rPr>
          <w:rFonts w:ascii="Consolas" w:eastAsia="Consolas" w:hAnsi="Consolas" w:cs="Consolas"/>
          <w:spacing w:val="-1"/>
          <w:sz w:val="18"/>
          <w:szCs w:val="18"/>
        </w:rPr>
        <w:t>ber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d="</w:t>
      </w:r>
      <w:r>
        <w:rPr>
          <w:rFonts w:ascii="Consolas" w:eastAsia="Consolas" w:hAnsi="Consolas" w:cs="Consolas"/>
          <w:spacing w:val="2"/>
          <w:sz w:val="18"/>
          <w:szCs w:val="18"/>
        </w:rPr>
        <w:t>s</w:t>
      </w:r>
      <w:r>
        <w:rPr>
          <w:rFonts w:ascii="Consolas" w:eastAsia="Consolas" w:hAnsi="Consolas" w:cs="Consolas"/>
          <w:spacing w:val="-1"/>
          <w:sz w:val="18"/>
          <w:szCs w:val="18"/>
        </w:rPr>
        <w:t>tok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na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pacing w:val="-1"/>
          <w:sz w:val="18"/>
          <w:szCs w:val="18"/>
        </w:rPr>
        <w:t>e="s</w:t>
      </w:r>
      <w:r>
        <w:rPr>
          <w:rFonts w:ascii="Consolas" w:eastAsia="Consolas" w:hAnsi="Consolas" w:cs="Consolas"/>
          <w:spacing w:val="2"/>
          <w:sz w:val="18"/>
          <w:szCs w:val="18"/>
        </w:rPr>
        <w:t>to</w:t>
      </w:r>
      <w:r>
        <w:rPr>
          <w:rFonts w:ascii="Consolas" w:eastAsia="Consolas" w:hAnsi="Consolas" w:cs="Consolas"/>
          <w:spacing w:val="-1"/>
          <w:sz w:val="18"/>
          <w:szCs w:val="18"/>
        </w:rPr>
        <w:t>k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mi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="0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re</w:t>
      </w:r>
      <w:r>
        <w:rPr>
          <w:rFonts w:ascii="Consolas" w:eastAsia="Consolas" w:hAnsi="Consolas" w:cs="Consolas"/>
          <w:spacing w:val="2"/>
          <w:sz w:val="18"/>
          <w:szCs w:val="18"/>
        </w:rPr>
        <w:t>q</w:t>
      </w:r>
      <w:r>
        <w:rPr>
          <w:rFonts w:ascii="Consolas" w:eastAsia="Consolas" w:hAnsi="Consolas" w:cs="Consolas"/>
          <w:spacing w:val="-1"/>
          <w:sz w:val="18"/>
          <w:szCs w:val="18"/>
        </w:rPr>
        <w:t>uir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06E0288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763F626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720" w:bottom="280" w:left="1300" w:header="720" w:footer="720" w:gutter="0"/>
          <w:cols w:space="720"/>
        </w:sectPr>
      </w:pPr>
    </w:p>
    <w:p w14:paraId="20E6C202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FAD9507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513B0043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="ka</w:t>
      </w:r>
      <w:r>
        <w:rPr>
          <w:rFonts w:ascii="Consolas" w:eastAsia="Consolas" w:hAnsi="Consolas" w:cs="Consolas"/>
          <w:spacing w:val="2"/>
          <w:sz w:val="18"/>
          <w:szCs w:val="18"/>
        </w:rPr>
        <w:t>te</w:t>
      </w:r>
      <w:r>
        <w:rPr>
          <w:rFonts w:ascii="Consolas" w:eastAsia="Consolas" w:hAnsi="Consolas" w:cs="Consolas"/>
          <w:spacing w:val="-1"/>
          <w:sz w:val="18"/>
          <w:szCs w:val="18"/>
        </w:rPr>
        <w:t>gori"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Kat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gor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&lt;/l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bel&gt;</w:t>
      </w:r>
      <w:r>
        <w:rPr>
          <w:rFonts w:ascii="Consolas" w:eastAsia="Consolas" w:hAnsi="Consolas" w:cs="Consolas"/>
          <w:spacing w:val="2"/>
          <w:sz w:val="18"/>
          <w:szCs w:val="18"/>
        </w:rPr>
        <w:t>&lt;b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F85F88F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s</w:t>
      </w:r>
      <w:r>
        <w:rPr>
          <w:rFonts w:ascii="Consolas" w:eastAsia="Consolas" w:hAnsi="Consolas" w:cs="Consolas"/>
          <w:spacing w:val="-1"/>
          <w:sz w:val="18"/>
          <w:szCs w:val="18"/>
        </w:rPr>
        <w:t>ele</w:t>
      </w:r>
      <w:r>
        <w:rPr>
          <w:rFonts w:ascii="Consolas" w:eastAsia="Consolas" w:hAnsi="Consolas" w:cs="Consolas"/>
          <w:spacing w:val="2"/>
          <w:sz w:val="18"/>
          <w:szCs w:val="18"/>
        </w:rPr>
        <w:t>c</w:t>
      </w:r>
      <w:r>
        <w:rPr>
          <w:rFonts w:ascii="Consolas" w:eastAsia="Consolas" w:hAnsi="Consolas" w:cs="Consolas"/>
          <w:sz w:val="18"/>
          <w:szCs w:val="18"/>
        </w:rPr>
        <w:t xml:space="preserve">t </w:t>
      </w:r>
      <w:r>
        <w:rPr>
          <w:rFonts w:ascii="Consolas" w:eastAsia="Consolas" w:hAnsi="Consolas" w:cs="Consolas"/>
          <w:spacing w:val="-1"/>
          <w:sz w:val="18"/>
          <w:szCs w:val="18"/>
        </w:rPr>
        <w:t>i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pacing w:val="-1"/>
          <w:sz w:val="18"/>
          <w:szCs w:val="18"/>
        </w:rPr>
        <w:t>="ka</w:t>
      </w:r>
      <w:r>
        <w:rPr>
          <w:rFonts w:ascii="Consolas" w:eastAsia="Consolas" w:hAnsi="Consolas" w:cs="Consolas"/>
          <w:spacing w:val="2"/>
          <w:sz w:val="18"/>
          <w:szCs w:val="18"/>
        </w:rPr>
        <w:t>te</w:t>
      </w:r>
      <w:r>
        <w:rPr>
          <w:rFonts w:ascii="Consolas" w:eastAsia="Consolas" w:hAnsi="Consolas" w:cs="Consolas"/>
          <w:spacing w:val="-1"/>
          <w:sz w:val="18"/>
          <w:szCs w:val="18"/>
        </w:rPr>
        <w:t>gori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nam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="k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teg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ri"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19D6735" w14:textId="77777777" w:rsidR="00CF7491" w:rsidRDefault="00000000">
      <w:pPr>
        <w:spacing w:before="31"/>
        <w:ind w:left="39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pti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 xml:space="preserve">n </w:t>
      </w:r>
      <w:r>
        <w:rPr>
          <w:rFonts w:ascii="Consolas" w:eastAsia="Consolas" w:hAnsi="Consolas" w:cs="Consolas"/>
          <w:spacing w:val="-1"/>
          <w:sz w:val="18"/>
          <w:szCs w:val="18"/>
        </w:rPr>
        <w:t>va</w:t>
      </w:r>
      <w:r>
        <w:rPr>
          <w:rFonts w:ascii="Consolas" w:eastAsia="Consolas" w:hAnsi="Consolas" w:cs="Consolas"/>
          <w:spacing w:val="2"/>
          <w:sz w:val="18"/>
          <w:szCs w:val="18"/>
        </w:rPr>
        <w:t>lu</w:t>
      </w:r>
      <w:r>
        <w:rPr>
          <w:rFonts w:ascii="Consolas" w:eastAsia="Consolas" w:hAnsi="Consolas" w:cs="Consolas"/>
          <w:spacing w:val="-1"/>
          <w:sz w:val="18"/>
          <w:szCs w:val="18"/>
        </w:rPr>
        <w:t>e="fi</w:t>
      </w:r>
      <w:r>
        <w:rPr>
          <w:rFonts w:ascii="Consolas" w:eastAsia="Consolas" w:hAnsi="Consolas" w:cs="Consolas"/>
          <w:spacing w:val="2"/>
          <w:sz w:val="18"/>
          <w:szCs w:val="18"/>
        </w:rPr>
        <w:t>k</w:t>
      </w:r>
      <w:r>
        <w:rPr>
          <w:rFonts w:ascii="Consolas" w:eastAsia="Consolas" w:hAnsi="Consolas" w:cs="Consolas"/>
          <w:spacing w:val="-1"/>
          <w:sz w:val="18"/>
          <w:szCs w:val="18"/>
        </w:rPr>
        <w:t>si"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Fik</w:t>
      </w:r>
      <w:r>
        <w:rPr>
          <w:rFonts w:ascii="Consolas" w:eastAsia="Consolas" w:hAnsi="Consolas" w:cs="Consolas"/>
          <w:spacing w:val="2"/>
          <w:sz w:val="18"/>
          <w:szCs w:val="18"/>
        </w:rPr>
        <w:t>s</w:t>
      </w:r>
      <w:r>
        <w:rPr>
          <w:rFonts w:ascii="Consolas" w:eastAsia="Consolas" w:hAnsi="Consolas" w:cs="Consolas"/>
          <w:spacing w:val="-1"/>
          <w:sz w:val="18"/>
          <w:szCs w:val="18"/>
        </w:rPr>
        <w:t>i&lt;/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ptio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E8D2D3F" w14:textId="77777777" w:rsidR="00CF7491" w:rsidRDefault="00000000">
      <w:pPr>
        <w:spacing w:before="31"/>
        <w:ind w:left="39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pti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 xml:space="preserve">n </w:t>
      </w:r>
      <w:r>
        <w:rPr>
          <w:rFonts w:ascii="Consolas" w:eastAsia="Consolas" w:hAnsi="Consolas" w:cs="Consolas"/>
          <w:spacing w:val="-1"/>
          <w:sz w:val="18"/>
          <w:szCs w:val="18"/>
        </w:rPr>
        <w:t>va</w:t>
      </w:r>
      <w:r>
        <w:rPr>
          <w:rFonts w:ascii="Consolas" w:eastAsia="Consolas" w:hAnsi="Consolas" w:cs="Consolas"/>
          <w:spacing w:val="2"/>
          <w:sz w:val="18"/>
          <w:szCs w:val="18"/>
        </w:rPr>
        <w:t>lu</w:t>
      </w:r>
      <w:r>
        <w:rPr>
          <w:rFonts w:ascii="Consolas" w:eastAsia="Consolas" w:hAnsi="Consolas" w:cs="Consolas"/>
          <w:spacing w:val="-1"/>
          <w:sz w:val="18"/>
          <w:szCs w:val="18"/>
        </w:rPr>
        <w:t>e="no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-fi</w:t>
      </w:r>
      <w:r>
        <w:rPr>
          <w:rFonts w:ascii="Consolas" w:eastAsia="Consolas" w:hAnsi="Consolas" w:cs="Consolas"/>
          <w:spacing w:val="2"/>
          <w:sz w:val="18"/>
          <w:szCs w:val="18"/>
        </w:rPr>
        <w:t>k</w:t>
      </w:r>
      <w:r>
        <w:rPr>
          <w:rFonts w:ascii="Consolas" w:eastAsia="Consolas" w:hAnsi="Consolas" w:cs="Consolas"/>
          <w:spacing w:val="-1"/>
          <w:sz w:val="18"/>
          <w:szCs w:val="18"/>
        </w:rPr>
        <w:t>si"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Non</w:t>
      </w:r>
      <w:r>
        <w:rPr>
          <w:rFonts w:ascii="Consolas" w:eastAsia="Consolas" w:hAnsi="Consolas" w:cs="Consolas"/>
          <w:spacing w:val="2"/>
          <w:sz w:val="18"/>
          <w:szCs w:val="18"/>
        </w:rPr>
        <w:t>-</w:t>
      </w:r>
      <w:r>
        <w:rPr>
          <w:rFonts w:ascii="Consolas" w:eastAsia="Consolas" w:hAnsi="Consolas" w:cs="Consolas"/>
          <w:spacing w:val="-1"/>
          <w:sz w:val="18"/>
          <w:szCs w:val="18"/>
        </w:rPr>
        <w:t>Fiks</w:t>
      </w:r>
      <w:r>
        <w:rPr>
          <w:rFonts w:ascii="Consolas" w:eastAsia="Consolas" w:hAnsi="Consolas" w:cs="Consolas"/>
          <w:spacing w:val="2"/>
          <w:sz w:val="18"/>
          <w:szCs w:val="18"/>
        </w:rPr>
        <w:t>i&lt;</w:t>
      </w:r>
      <w:r>
        <w:rPr>
          <w:rFonts w:ascii="Consolas" w:eastAsia="Consolas" w:hAnsi="Consolas" w:cs="Consolas"/>
          <w:spacing w:val="-1"/>
          <w:sz w:val="18"/>
          <w:szCs w:val="18"/>
        </w:rPr>
        <w:t>/opti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90DD7A8" w14:textId="77777777" w:rsidR="00CF7491" w:rsidRDefault="00000000">
      <w:pPr>
        <w:spacing w:before="31"/>
        <w:ind w:left="39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pti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 xml:space="preserve">n </w:t>
      </w:r>
      <w:r>
        <w:rPr>
          <w:rFonts w:ascii="Consolas" w:eastAsia="Consolas" w:hAnsi="Consolas" w:cs="Consolas"/>
          <w:spacing w:val="-1"/>
          <w:sz w:val="18"/>
          <w:szCs w:val="18"/>
        </w:rPr>
        <w:t>va</w:t>
      </w:r>
      <w:r>
        <w:rPr>
          <w:rFonts w:ascii="Consolas" w:eastAsia="Consolas" w:hAnsi="Consolas" w:cs="Consolas"/>
          <w:spacing w:val="2"/>
          <w:sz w:val="18"/>
          <w:szCs w:val="18"/>
        </w:rPr>
        <w:t>lu</w:t>
      </w:r>
      <w:r>
        <w:rPr>
          <w:rFonts w:ascii="Consolas" w:eastAsia="Consolas" w:hAnsi="Consolas" w:cs="Consolas"/>
          <w:spacing w:val="-1"/>
          <w:sz w:val="18"/>
          <w:szCs w:val="18"/>
        </w:rPr>
        <w:t>e="re</w:t>
      </w:r>
      <w:r>
        <w:rPr>
          <w:rFonts w:ascii="Consolas" w:eastAsia="Consolas" w:hAnsi="Consolas" w:cs="Consolas"/>
          <w:spacing w:val="2"/>
          <w:sz w:val="18"/>
          <w:szCs w:val="18"/>
        </w:rPr>
        <w:t>f</w:t>
      </w:r>
      <w:r>
        <w:rPr>
          <w:rFonts w:ascii="Consolas" w:eastAsia="Consolas" w:hAnsi="Consolas" w:cs="Consolas"/>
          <w:spacing w:val="-1"/>
          <w:sz w:val="18"/>
          <w:szCs w:val="18"/>
        </w:rPr>
        <w:t>ere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si"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Ref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rens</w:t>
      </w:r>
      <w:r>
        <w:rPr>
          <w:rFonts w:ascii="Consolas" w:eastAsia="Consolas" w:hAnsi="Consolas" w:cs="Consolas"/>
          <w:spacing w:val="2"/>
          <w:sz w:val="18"/>
          <w:szCs w:val="18"/>
        </w:rPr>
        <w:t>i&lt;</w:t>
      </w:r>
      <w:r>
        <w:rPr>
          <w:rFonts w:ascii="Consolas" w:eastAsia="Consolas" w:hAnsi="Consolas" w:cs="Consolas"/>
          <w:spacing w:val="-1"/>
          <w:sz w:val="18"/>
          <w:szCs w:val="18"/>
        </w:rPr>
        <w:t>/opti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pacing w:val="-1"/>
          <w:sz w:val="18"/>
          <w:szCs w:val="18"/>
        </w:rPr>
        <w:t>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316EE9E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720" w:bottom="280" w:left="1300" w:header="720" w:footer="720" w:gutter="0"/>
          <w:cols w:num="2" w:space="720" w:equalWidth="0">
            <w:col w:w="809" w:space="97"/>
            <w:col w:w="831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sel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ct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1CD1224" w14:textId="77777777" w:rsidR="00CF7491" w:rsidRDefault="00000000">
      <w:pPr>
        <w:spacing w:before="32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33DDAE6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720" w:bottom="280" w:left="1300" w:header="720" w:footer="720" w:gutter="0"/>
          <w:cols w:space="720"/>
        </w:sectPr>
      </w:pPr>
    </w:p>
    <w:p w14:paraId="37039201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F051226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2095F0DB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720" w:bottom="280" w:left="1300" w:header="720" w:footer="720" w:gutter="0"/>
          <w:cols w:num="2" w:space="720" w:equalWidth="0">
            <w:col w:w="809" w:space="97"/>
            <w:col w:w="831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utt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 xml:space="preserve">n 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pacing w:val="2"/>
          <w:sz w:val="18"/>
          <w:szCs w:val="18"/>
        </w:rPr>
        <w:t>y</w:t>
      </w:r>
      <w:r>
        <w:rPr>
          <w:rFonts w:ascii="Consolas" w:eastAsia="Consolas" w:hAnsi="Consolas" w:cs="Consolas"/>
          <w:spacing w:val="-1"/>
          <w:sz w:val="18"/>
          <w:szCs w:val="18"/>
        </w:rPr>
        <w:t>pe="</w:t>
      </w:r>
      <w:r>
        <w:rPr>
          <w:rFonts w:ascii="Consolas" w:eastAsia="Consolas" w:hAnsi="Consolas" w:cs="Consolas"/>
          <w:spacing w:val="2"/>
          <w:sz w:val="18"/>
          <w:szCs w:val="18"/>
        </w:rPr>
        <w:t>su</w:t>
      </w:r>
      <w:r>
        <w:rPr>
          <w:rFonts w:ascii="Consolas" w:eastAsia="Consolas" w:hAnsi="Consolas" w:cs="Consolas"/>
          <w:spacing w:val="-1"/>
          <w:sz w:val="18"/>
          <w:szCs w:val="18"/>
        </w:rPr>
        <w:t>bmit"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Sim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an&lt;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but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345CC1D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pict w14:anchorId="7B421EBF">
          <v:group id="_x0000_s2131" style="position:absolute;left:0;text-align:left;margin-left:64.9pt;margin-top:457.5pt;width:485.65pt;height:267.55pt;z-index:-251658240;mso-position-horizontal-relative:page;mso-position-vertical-relative:page" coordorigin="1298,9150" coordsize="9713,5351">
            <v:shape id="_x0000_s2154" style="position:absolute;left:1308;top:9160;width:9693;height:5331" coordorigin="1308,9160" coordsize="9693,5331" path="m1308,14491r9693,l11001,9160r-9693,l1308,14491xe" fillcolor="#f3f4f6" stroked="f">
              <v:path arrowok="t"/>
            </v:shape>
            <v:shape id="_x0000_s2153" style="position:absolute;left:1416;top:9160;width:9477;height:242" coordorigin="1416,9160" coordsize="9477,242" path="m10893,9402r,-242l1416,9160r,242l10893,9402xe" fillcolor="#f3f4f6" stroked="f">
              <v:path arrowok="t"/>
            </v:shape>
            <v:shape id="_x0000_s2152" style="position:absolute;left:1416;top:9402;width:9477;height:242" coordorigin="1416,9402" coordsize="9477,242" path="m1416,9645r9477,l10893,9402r-9477,l1416,9645xe" fillcolor="#f3f4f6" stroked="f">
              <v:path arrowok="t"/>
            </v:shape>
            <v:shape id="_x0000_s2151" style="position:absolute;left:1416;top:9645;width:9477;height:242" coordorigin="1416,9645" coordsize="9477,242" path="m1416,9887r9477,l10893,9645r-9477,l1416,9887xe" fillcolor="#f3f4f6" stroked="f">
              <v:path arrowok="t"/>
            </v:shape>
            <v:shape id="_x0000_s2150" style="position:absolute;left:1416;top:9887;width:9477;height:242" coordorigin="1416,9887" coordsize="9477,242" path="m1416,10129r9477,l10893,9887r-9477,l1416,10129xe" fillcolor="#f3f4f6" stroked="f">
              <v:path arrowok="t"/>
            </v:shape>
            <v:shape id="_x0000_s2149" style="position:absolute;left:1416;top:10129;width:9477;height:242" coordorigin="1416,10129" coordsize="9477,242" path="m1416,10372r9477,l10893,10129r-9477,l1416,10372xe" fillcolor="#f3f4f6" stroked="f">
              <v:path arrowok="t"/>
            </v:shape>
            <v:shape id="_x0000_s2148" style="position:absolute;left:1416;top:10372;width:9477;height:242" coordorigin="1416,10372" coordsize="9477,242" path="m1416,10614r9477,l10893,10372r-9477,l1416,10614xe" fillcolor="#f3f4f6" stroked="f">
              <v:path arrowok="t"/>
            </v:shape>
            <v:shape id="_x0000_s2147" style="position:absolute;left:1416;top:10614;width:9477;height:240" coordorigin="1416,10614" coordsize="9477,240" path="m1416,10854r9477,l10893,10614r-9477,l1416,10854xe" fillcolor="#f3f4f6" stroked="f">
              <v:path arrowok="t"/>
            </v:shape>
            <v:shape id="_x0000_s2146" style="position:absolute;left:1416;top:10854;width:9477;height:242" coordorigin="1416,10854" coordsize="9477,242" path="m1416,11097r9477,l10893,10854r-9477,l1416,11097xe" fillcolor="#f3f4f6" stroked="f">
              <v:path arrowok="t"/>
            </v:shape>
            <v:shape id="_x0000_s2145" style="position:absolute;left:1416;top:11097;width:9477;height:242" coordorigin="1416,11097" coordsize="9477,242" path="m1416,11339r9477,l10893,11097r-9477,l1416,11339xe" fillcolor="#f3f4f6" stroked="f">
              <v:path arrowok="t"/>
            </v:shape>
            <v:shape id="_x0000_s2144" style="position:absolute;left:1416;top:11339;width:9477;height:242" coordorigin="1416,11339" coordsize="9477,242" path="m1416,11581r9477,l10893,11339r-9477,l1416,11581xe" fillcolor="#f3f4f6" stroked="f">
              <v:path arrowok="t"/>
            </v:shape>
            <v:shape id="_x0000_s2143" style="position:absolute;left:1416;top:11582;width:9477;height:243" coordorigin="1416,11582" coordsize="9477,243" path="m1416,11824r9477,l10893,11582r-9477,l1416,11824xe" fillcolor="#f3f4f6" stroked="f">
              <v:path arrowok="t"/>
            </v:shape>
            <v:shape id="_x0000_s2142" style="position:absolute;left:1416;top:11824;width:9477;height:242" coordorigin="1416,11824" coordsize="9477,242" path="m1416,12067r9477,l10893,11824r-9477,l1416,12067xe" fillcolor="#f3f4f6" stroked="f">
              <v:path arrowok="t"/>
            </v:shape>
            <v:shape id="_x0000_s2141" style="position:absolute;left:1416;top:12067;width:9477;height:242" coordorigin="1416,12067" coordsize="9477,242" path="m1416,12309r9477,l10893,12067r-9477,l1416,12309xe" fillcolor="#f3f4f6" stroked="f">
              <v:path arrowok="t"/>
            </v:shape>
            <v:shape id="_x0000_s2140" style="position:absolute;left:1416;top:12309;width:9477;height:242" coordorigin="1416,12309" coordsize="9477,242" path="m1416,12552r9477,l10893,12309r-9477,l1416,12552xe" fillcolor="#f3f4f6" stroked="f">
              <v:path arrowok="t"/>
            </v:shape>
            <v:shape id="_x0000_s2139" style="position:absolute;left:1416;top:12552;width:9477;height:242" coordorigin="1416,12552" coordsize="9477,242" path="m1416,12794r9477,l10893,12552r-9477,l1416,12794xe" fillcolor="#f3f4f6" stroked="f">
              <v:path arrowok="t"/>
            </v:shape>
            <v:shape id="_x0000_s2138" style="position:absolute;left:1416;top:12794;width:9477;height:242" coordorigin="1416,12794" coordsize="9477,242" path="m1416,13036r9477,l10893,12794r-9477,l1416,13036xe" fillcolor="#f3f4f6" stroked="f">
              <v:path arrowok="t"/>
            </v:shape>
            <v:shape id="_x0000_s2137" style="position:absolute;left:1416;top:13036;width:9477;height:242" coordorigin="1416,13036" coordsize="9477,242" path="m1416,13279r9477,l10893,13036r-9477,l1416,13279xe" fillcolor="#f3f4f6" stroked="f">
              <v:path arrowok="t"/>
            </v:shape>
            <v:shape id="_x0000_s2136" style="position:absolute;left:1416;top:13279;width:9477;height:242" coordorigin="1416,13279" coordsize="9477,242" path="m1416,13521r9477,l10893,13279r-9477,l1416,13521xe" fillcolor="#f3f4f6" stroked="f">
              <v:path arrowok="t"/>
            </v:shape>
            <v:shape id="_x0000_s2135" style="position:absolute;left:1416;top:13521;width:9477;height:242" coordorigin="1416,13521" coordsize="9477,242" path="m1416,13764r9477,l10893,13521r-9477,l1416,13764xe" fillcolor="#f3f4f6" stroked="f">
              <v:path arrowok="t"/>
            </v:shape>
            <v:shape id="_x0000_s2134" style="position:absolute;left:1416;top:13764;width:9477;height:242" coordorigin="1416,13764" coordsize="9477,242" path="m1416,14006r9477,l10893,13764r-9477,l1416,14006xe" fillcolor="#f3f4f6" stroked="f">
              <v:path arrowok="t"/>
            </v:shape>
            <v:shape id="_x0000_s2133" style="position:absolute;left:1416;top:14006;width:9477;height:242" coordorigin="1416,14006" coordsize="9477,242" path="m1416,14248r9477,l10893,14006r-9477,l1416,14248xe" fillcolor="#f3f4f6" stroked="f">
              <v:path arrowok="t"/>
            </v:shape>
            <v:shape id="_x0000_s2132" style="position:absolute;left:1416;top:14248;width:9477;height:242" coordorigin="1416,14248" coordsize="9477,242" path="m1416,14491r9477,l10893,14248r-9477,l1416,14491xe" fillcolor="#f3f4f6" stroked="f">
              <v:path arrowok="t"/>
            </v:shape>
            <w10:wrap anchorx="page" anchory="page"/>
          </v:group>
        </w:pict>
      </w:r>
      <w:r>
        <w:pict w14:anchorId="32A27555">
          <v:group id="_x0000_s2108" style="position:absolute;left:0;text-align:left;margin-left:64.9pt;margin-top:56.15pt;width:485.65pt;height:255.55pt;z-index:-251659264;mso-position-horizontal-relative:page;mso-position-vertical-relative:page" coordorigin="1298,1123" coordsize="9713,5111">
            <v:shape id="_x0000_s2130" style="position:absolute;left:1308;top:1133;width:9693;height:5091" coordorigin="1308,1133" coordsize="9693,5091" path="m1308,6224r9693,l11001,1133r-9693,l1308,6224xe" fillcolor="#f3f4f6" stroked="f">
              <v:path arrowok="t"/>
            </v:shape>
            <v:shape id="_x0000_s2129" style="position:absolute;left:1416;top:1133;width:9477;height:242" coordorigin="1416,1133" coordsize="9477,242" path="m1416,1375r9477,l10893,1133r-9477,l1416,1375xe" fillcolor="#f3f4f6" stroked="f">
              <v:path arrowok="t"/>
            </v:shape>
            <v:shape id="_x0000_s2128" style="position:absolute;left:1416;top:1375;width:9477;height:243" coordorigin="1416,1375" coordsize="9477,243" path="m1416,1618r9477,l10893,1375r-9477,l1416,1618xe" fillcolor="#f3f4f6" stroked="f">
              <v:path arrowok="t"/>
            </v:shape>
            <v:shape id="_x0000_s2127" style="position:absolute;left:1416;top:1618;width:9477;height:242" coordorigin="1416,1618" coordsize="9477,242" path="m1416,1860r9477,l10893,1618r-9477,l1416,1860xe" fillcolor="#f3f4f6" stroked="f">
              <v:path arrowok="t"/>
            </v:shape>
            <v:shape id="_x0000_s2126" style="position:absolute;left:1416;top:1860;width:9477;height:242" coordorigin="1416,1860" coordsize="9477,242" path="m1416,2103r9477,l10893,1860r-9477,l1416,2103xe" fillcolor="#f3f4f6" stroked="f">
              <v:path arrowok="t"/>
            </v:shape>
            <v:shape id="_x0000_s2125" style="position:absolute;left:1416;top:2103;width:9477;height:242" coordorigin="1416,2103" coordsize="9477,242" path="m1416,2345r9477,l10893,2103r-9477,l1416,2345xe" fillcolor="#f3f4f6" stroked="f">
              <v:path arrowok="t"/>
            </v:shape>
            <v:shape id="_x0000_s2124" style="position:absolute;left:1416;top:2345;width:9477;height:242" coordorigin="1416,2345" coordsize="9477,242" path="m1416,2588r9477,l10893,2345r-9477,l1416,2588xe" fillcolor="#f3f4f6" stroked="f">
              <v:path arrowok="t"/>
            </v:shape>
            <v:shape id="_x0000_s2123" style="position:absolute;left:1416;top:2588;width:9477;height:242" coordorigin="1416,2588" coordsize="9477,242" path="m1416,2830r9477,l10893,2588r-9477,l1416,2830xe" fillcolor="#f3f4f6" stroked="f">
              <v:path arrowok="t"/>
            </v:shape>
            <v:shape id="_x0000_s2122" style="position:absolute;left:1416;top:2830;width:9477;height:242" coordorigin="1416,2830" coordsize="9477,242" path="m1416,3072r9477,l10893,2830r-9477,l1416,3072xe" fillcolor="#f3f4f6" stroked="f">
              <v:path arrowok="t"/>
            </v:shape>
            <v:shape id="_x0000_s2121" style="position:absolute;left:1416;top:3072;width:9477;height:242" coordorigin="1416,3072" coordsize="9477,242" path="m1416,3315r9477,l10893,3072r-9477,l1416,3315xe" fillcolor="#f3f4f6" stroked="f">
              <v:path arrowok="t"/>
            </v:shape>
            <v:shape id="_x0000_s2120" style="position:absolute;left:1416;top:3315;width:9477;height:242" coordorigin="1416,3315" coordsize="9477,242" path="m1416,3557r9477,l10893,3315r-9477,l1416,3557xe" fillcolor="#f3f4f6" stroked="f">
              <v:path arrowok="t"/>
            </v:shape>
            <v:shape id="_x0000_s2119" style="position:absolute;left:1416;top:3557;width:9477;height:242" coordorigin="1416,3557" coordsize="9477,242" path="m1416,3800r9477,l10893,3557r-9477,l1416,3800xe" fillcolor="#f3f4f6" stroked="f">
              <v:path arrowok="t"/>
            </v:shape>
            <v:shape id="_x0000_s2118" style="position:absolute;left:1416;top:3800;width:9477;height:242" coordorigin="1416,3800" coordsize="9477,242" path="m1416,4042r9477,l10893,3800r-9477,l1416,4042xe" fillcolor="#f3f4f6" stroked="f">
              <v:path arrowok="t"/>
            </v:shape>
            <v:shape id="_x0000_s2117" style="position:absolute;left:1416;top:4042;width:9477;height:242" coordorigin="1416,4042" coordsize="9477,242" path="m1416,4284r9477,l10893,4042r-9477,l1416,4284xe" fillcolor="#f3f4f6" stroked="f">
              <v:path arrowok="t"/>
            </v:shape>
            <v:shape id="_x0000_s2116" style="position:absolute;left:1416;top:4284;width:9477;height:242" coordorigin="1416,4284" coordsize="9477,242" path="m1416,4527r9477,l10893,4284r-9477,l1416,4527xe" fillcolor="#f3f4f6" stroked="f">
              <v:path arrowok="t"/>
            </v:shape>
            <v:shape id="_x0000_s2115" style="position:absolute;left:1416;top:4527;width:9477;height:242" coordorigin="1416,4527" coordsize="9477,242" path="m1416,4769r9477,l10893,4527r-9477,l1416,4769xe" fillcolor="#f3f4f6" stroked="f">
              <v:path arrowok="t"/>
            </v:shape>
            <v:shape id="_x0000_s2114" style="position:absolute;left:1416;top:4769;width:9477;height:243" coordorigin="1416,4769" coordsize="9477,243" path="m1416,5012r9477,l10893,4769r-9477,l1416,5012xe" fillcolor="#f3f4f6" stroked="f">
              <v:path arrowok="t"/>
            </v:shape>
            <v:shape id="_x0000_s2113" style="position:absolute;left:1416;top:5012;width:9477;height:242" coordorigin="1416,5012" coordsize="9477,242" path="m1416,5255r9477,l10893,5012r-9477,l1416,5255xe" fillcolor="#f3f4f6" stroked="f">
              <v:path arrowok="t"/>
            </v:shape>
            <v:shape id="_x0000_s2112" style="position:absolute;left:1416;top:5255;width:9477;height:242" coordorigin="1416,5255" coordsize="9477,242" path="m1416,5497r9477,l10893,5255r-9477,l1416,5497xe" fillcolor="#f3f4f6" stroked="f">
              <v:path arrowok="t"/>
            </v:shape>
            <v:shape id="_x0000_s2111" style="position:absolute;left:1416;top:5497;width:9477;height:242" coordorigin="1416,5497" coordsize="9477,242" path="m1416,5739r9477,l10893,5497r-9477,l1416,5739xe" fillcolor="#f3f4f6" stroked="f">
              <v:path arrowok="t"/>
            </v:shape>
            <v:shape id="_x0000_s2110" style="position:absolute;left:1416;top:5739;width:9477;height:242" coordorigin="1416,5739" coordsize="9477,242" path="m1416,5982r9477,l10893,5739r-9477,l1416,5982xe" fillcolor="#f3f4f6" stroked="f">
              <v:path arrowok="t"/>
            </v:shape>
            <v:shape id="_x0000_s2109" style="position:absolute;left:1416;top:5982;width:9477;height:242" coordorigin="1416,5982" coordsize="9477,242" path="m1416,6224r9477,l10893,5982r-9477,l1416,6224xe" fillcolor="#f3f4f6" stroked="f">
              <v:path arrowok="t"/>
            </v:shape>
            <w10:wrap anchorx="page" anchory="page"/>
          </v:group>
        </w:pict>
      </w: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7B4441D" w14:textId="77777777" w:rsidR="00CF7491" w:rsidRDefault="00000000">
      <w:pPr>
        <w:spacing w:before="31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&lt;/for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9A5BC43" w14:textId="77777777" w:rsidR="00CF7491" w:rsidRDefault="00CF7491">
      <w:pPr>
        <w:spacing w:before="4" w:line="120" w:lineRule="exact"/>
        <w:rPr>
          <w:sz w:val="12"/>
          <w:szCs w:val="12"/>
        </w:rPr>
      </w:pPr>
    </w:p>
    <w:p w14:paraId="66344B3A" w14:textId="77777777" w:rsidR="00CF7491" w:rsidRDefault="00CF7491">
      <w:pPr>
        <w:spacing w:line="200" w:lineRule="exact"/>
      </w:pPr>
    </w:p>
    <w:p w14:paraId="7F36D7B1" w14:textId="77777777" w:rsidR="00CF7491" w:rsidRDefault="00000000">
      <w:pPr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w w:val="110"/>
          <w:sz w:val="22"/>
          <w:szCs w:val="22"/>
        </w:rPr>
        <w:t>LA</w:t>
      </w:r>
      <w:r>
        <w:rPr>
          <w:rFonts w:ascii="Calibri" w:eastAsia="Calibri" w:hAnsi="Calibri" w:cs="Calibri"/>
          <w:b/>
          <w:spacing w:val="1"/>
          <w:w w:val="110"/>
          <w:sz w:val="22"/>
          <w:szCs w:val="22"/>
        </w:rPr>
        <w:t>N</w:t>
      </w:r>
      <w:r>
        <w:rPr>
          <w:rFonts w:ascii="Calibri" w:eastAsia="Calibri" w:hAnsi="Calibri" w:cs="Calibri"/>
          <w:b/>
          <w:w w:val="110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K</w:t>
      </w:r>
      <w:r>
        <w:rPr>
          <w:rFonts w:ascii="Calibri" w:eastAsia="Calibri" w:hAnsi="Calibri" w:cs="Calibri"/>
          <w:b/>
          <w:w w:val="110"/>
          <w:sz w:val="22"/>
          <w:szCs w:val="22"/>
        </w:rPr>
        <w:t>AH</w:t>
      </w:r>
      <w:r>
        <w:rPr>
          <w:rFonts w:ascii="Calibri" w:eastAsia="Calibri" w:hAnsi="Calibri" w:cs="Calibri"/>
          <w:b/>
          <w:spacing w:val="-7"/>
          <w:w w:val="1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5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Yu Gothic" w:eastAsia="Yu Gothic" w:hAnsi="Yu Gothic" w:cs="Yu Gothic"/>
          <w:b/>
          <w:w w:val="92"/>
          <w:sz w:val="22"/>
          <w:szCs w:val="22"/>
        </w:rPr>
        <w:t>—</w:t>
      </w:r>
      <w:r>
        <w:rPr>
          <w:rFonts w:ascii="Yu Gothic" w:eastAsia="Yu Gothic" w:hAnsi="Yu Gothic" w:cs="Yu Gothic"/>
          <w:b/>
          <w:spacing w:val="-14"/>
          <w:w w:val="9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at</w:t>
      </w:r>
      <w:r>
        <w:rPr>
          <w:rFonts w:ascii="Calibri" w:eastAsia="Calibri" w:hAnsi="Calibri" w:cs="Calibri"/>
          <w:b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ar</w:t>
      </w:r>
      <w:r>
        <w:rPr>
          <w:rFonts w:ascii="Calibri" w:eastAsia="Calibri" w:hAnsi="Calibri" w:cs="Calibri"/>
          <w:b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05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w w:val="105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2"/>
          <w:w w:val="108"/>
          <w:sz w:val="22"/>
          <w:szCs w:val="22"/>
        </w:rPr>
        <w:t>g</w:t>
      </w:r>
      <w:r>
        <w:rPr>
          <w:rFonts w:ascii="Calibri" w:eastAsia="Calibri" w:hAnsi="Calibri" w:cs="Calibri"/>
          <w:b/>
          <w:w w:val="106"/>
          <w:sz w:val="22"/>
          <w:szCs w:val="22"/>
        </w:rPr>
        <w:t>go</w:t>
      </w:r>
      <w:r>
        <w:rPr>
          <w:rFonts w:ascii="Calibri" w:eastAsia="Calibri" w:hAnsi="Calibri" w:cs="Calibri"/>
          <w:b/>
          <w:spacing w:val="-1"/>
          <w:w w:val="106"/>
          <w:sz w:val="22"/>
          <w:szCs w:val="22"/>
        </w:rPr>
        <w:t>t</w:t>
      </w:r>
      <w:r>
        <w:rPr>
          <w:rFonts w:ascii="Calibri" w:eastAsia="Calibri" w:hAnsi="Calibri" w:cs="Calibri"/>
          <w:b/>
          <w:w w:val="112"/>
          <w:sz w:val="22"/>
          <w:szCs w:val="22"/>
        </w:rPr>
        <w:t>a</w:t>
      </w:r>
    </w:p>
    <w:p w14:paraId="75FDA984" w14:textId="77777777" w:rsidR="00CF7491" w:rsidRDefault="00CF7491">
      <w:pPr>
        <w:spacing w:before="7" w:line="240" w:lineRule="exact"/>
        <w:rPr>
          <w:sz w:val="24"/>
          <w:szCs w:val="24"/>
        </w:rPr>
      </w:pPr>
    </w:p>
    <w:p w14:paraId="1F5D35D9" w14:textId="77777777" w:rsidR="00CF7491" w:rsidRDefault="00000000">
      <w:pPr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a,</w:t>
      </w:r>
      <w:r>
        <w:rPr>
          <w:rFonts w:ascii="Calibri" w:eastAsia="Calibri" w:hAnsi="Calibri" w:cs="Calibri"/>
          <w:spacing w:val="4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9"/>
          <w:sz w:val="21"/>
          <w:szCs w:val="21"/>
        </w:rPr>
        <w:t>l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i</w:t>
      </w:r>
      <w:r>
        <w:rPr>
          <w:rFonts w:ascii="Calibri" w:eastAsia="Calibri" w:hAnsi="Calibri" w:cs="Calibri"/>
          <w:w w:val="112"/>
          <w:sz w:val="21"/>
          <w:szCs w:val="21"/>
        </w:rPr>
        <w:t>st</w:t>
      </w:r>
      <w:r>
        <w:rPr>
          <w:rFonts w:ascii="Calibri" w:eastAsia="Calibri" w:hAnsi="Calibri" w:cs="Calibri"/>
          <w:spacing w:val="-1"/>
          <w:w w:val="112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10"/>
          <w:sz w:val="21"/>
          <w:szCs w:val="21"/>
        </w:rPr>
        <w:t>ml.</w:t>
      </w:r>
    </w:p>
    <w:p w14:paraId="55E79A46" w14:textId="77777777" w:rsidR="00CF7491" w:rsidRDefault="00000000">
      <w:pPr>
        <w:spacing w:before="46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a,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 xml:space="preserve">ma, 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z w:val="21"/>
          <w:szCs w:val="21"/>
        </w:rPr>
        <w:t>amat,</w:t>
      </w:r>
      <w:r>
        <w:rPr>
          <w:rFonts w:ascii="Calibri" w:eastAsia="Calibri" w:hAnsi="Calibri" w:cs="Calibri"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HP,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A</w:t>
      </w:r>
      <w:r>
        <w:rPr>
          <w:rFonts w:ascii="Calibri" w:eastAsia="Calibri" w:hAnsi="Calibri" w:cs="Calibri"/>
          <w:w w:val="115"/>
          <w:sz w:val="21"/>
          <w:szCs w:val="21"/>
        </w:rPr>
        <w:t>k</w:t>
      </w:r>
      <w:r>
        <w:rPr>
          <w:rFonts w:ascii="Calibri" w:eastAsia="Calibri" w:hAnsi="Calibri" w:cs="Calibri"/>
          <w:spacing w:val="1"/>
          <w:w w:val="115"/>
          <w:sz w:val="21"/>
          <w:szCs w:val="21"/>
        </w:rPr>
        <w:t>s</w:t>
      </w:r>
      <w:r>
        <w:rPr>
          <w:rFonts w:ascii="Calibri" w:eastAsia="Calibri" w:hAnsi="Calibri" w:cs="Calibri"/>
          <w:w w:val="109"/>
          <w:sz w:val="21"/>
          <w:szCs w:val="21"/>
        </w:rPr>
        <w:t>i.</w:t>
      </w:r>
    </w:p>
    <w:p w14:paraId="31166478" w14:textId="77777777" w:rsidR="00CF7491" w:rsidRDefault="00000000">
      <w:pPr>
        <w:spacing w:before="46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su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 xml:space="preserve">n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im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4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da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125"/>
          <w:sz w:val="21"/>
          <w:szCs w:val="21"/>
        </w:rPr>
        <w:t>c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on</w:t>
      </w:r>
      <w:r>
        <w:rPr>
          <w:rFonts w:ascii="Calibri" w:eastAsia="Calibri" w:hAnsi="Calibri" w:cs="Calibri"/>
          <w:spacing w:val="-3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oh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43191ECB" w14:textId="77777777" w:rsidR="00CF7491" w:rsidRDefault="00000000">
      <w:pPr>
        <w:spacing w:before="44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2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ar</w:t>
      </w:r>
      <w:r>
        <w:rPr>
          <w:rFonts w:ascii="Calibri" w:eastAsia="Calibri" w:hAnsi="Calibri" w:cs="Calibri"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4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3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35BF2B5C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01EF4B8E" w14:textId="77777777" w:rsidR="00CF7491" w:rsidRDefault="00000000">
      <w:pPr>
        <w:spacing w:line="240" w:lineRule="exact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13"/>
          <w:sz w:val="21"/>
          <w:szCs w:val="21"/>
        </w:rPr>
        <w:t>Che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c</w:t>
      </w:r>
      <w:r>
        <w:rPr>
          <w:rFonts w:ascii="Calibri" w:eastAsia="Calibri" w:hAnsi="Calibri" w:cs="Calibri"/>
          <w:b/>
          <w:spacing w:val="-2"/>
          <w:w w:val="113"/>
          <w:sz w:val="21"/>
          <w:szCs w:val="21"/>
        </w:rPr>
        <w:t>k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p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o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i</w:t>
      </w:r>
      <w:r>
        <w:rPr>
          <w:rFonts w:ascii="Calibri" w:eastAsia="Calibri" w:hAnsi="Calibri" w:cs="Calibri"/>
          <w:b/>
          <w:w w:val="113"/>
          <w:sz w:val="21"/>
          <w:szCs w:val="21"/>
        </w:rPr>
        <w:t>nt:</w:t>
      </w:r>
      <w:r>
        <w:rPr>
          <w:rFonts w:ascii="Calibri" w:eastAsia="Calibri" w:hAnsi="Calibri" w:cs="Calibri"/>
          <w:b/>
          <w:spacing w:val="-5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go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am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sem</w:t>
      </w:r>
      <w:r>
        <w:rPr>
          <w:rFonts w:ascii="Calibri" w:eastAsia="Calibri" w:hAnsi="Calibri" w:cs="Calibri"/>
          <w:spacing w:val="-3"/>
          <w:w w:val="110"/>
          <w:sz w:val="21"/>
          <w:szCs w:val="21"/>
        </w:rPr>
        <w:t>u</w:t>
      </w:r>
      <w:r>
        <w:rPr>
          <w:rFonts w:ascii="Calibri" w:eastAsia="Calibri" w:hAnsi="Calibri" w:cs="Calibri"/>
          <w:w w:val="110"/>
          <w:sz w:val="21"/>
          <w:szCs w:val="21"/>
        </w:rPr>
        <w:t>a</w:t>
      </w:r>
      <w:r>
        <w:rPr>
          <w:rFonts w:ascii="Calibri" w:eastAsia="Calibri" w:hAnsi="Calibri" w:cs="Calibri"/>
          <w:spacing w:val="-7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di</w:t>
      </w:r>
      <w:r>
        <w:rPr>
          <w:rFonts w:ascii="Calibri" w:eastAsia="Calibri" w:hAnsi="Calibri" w:cs="Calibri"/>
          <w:w w:val="110"/>
          <w:sz w:val="21"/>
          <w:szCs w:val="21"/>
        </w:rPr>
        <w:t>k</w:t>
      </w:r>
      <w:r>
        <w:rPr>
          <w:rFonts w:ascii="Calibri" w:eastAsia="Calibri" w:hAnsi="Calibri" w:cs="Calibri"/>
          <w:spacing w:val="-2"/>
          <w:w w:val="110"/>
          <w:sz w:val="21"/>
          <w:szCs w:val="21"/>
        </w:rPr>
        <w:t>l</w:t>
      </w:r>
      <w:r>
        <w:rPr>
          <w:rFonts w:ascii="Calibri" w:eastAsia="Calibri" w:hAnsi="Calibri" w:cs="Calibri"/>
          <w:w w:val="108"/>
          <w:sz w:val="21"/>
          <w:szCs w:val="21"/>
        </w:rPr>
        <w:t>ik.</w:t>
      </w:r>
    </w:p>
    <w:p w14:paraId="543245F9" w14:textId="77777777" w:rsidR="00CF7491" w:rsidRDefault="00CF7491">
      <w:pPr>
        <w:spacing w:before="3" w:line="220" w:lineRule="exact"/>
        <w:rPr>
          <w:sz w:val="22"/>
          <w:szCs w:val="22"/>
        </w:rPr>
      </w:pPr>
    </w:p>
    <w:p w14:paraId="27B354ED" w14:textId="77777777" w:rsidR="00CF7491" w:rsidRDefault="00000000">
      <w:pPr>
        <w:spacing w:before="29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&lt;tabl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5CDCF0F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hea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38D2673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908E5DD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h&gt;N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 xml:space="preserve">. </w:t>
      </w:r>
      <w:r>
        <w:rPr>
          <w:rFonts w:ascii="Consolas" w:eastAsia="Consolas" w:hAnsi="Consolas" w:cs="Consolas"/>
          <w:spacing w:val="-1"/>
          <w:sz w:val="18"/>
          <w:szCs w:val="18"/>
        </w:rPr>
        <w:t>An</w:t>
      </w:r>
      <w:r>
        <w:rPr>
          <w:rFonts w:ascii="Consolas" w:eastAsia="Consolas" w:hAnsi="Consolas" w:cs="Consolas"/>
          <w:spacing w:val="2"/>
          <w:sz w:val="18"/>
          <w:szCs w:val="18"/>
        </w:rPr>
        <w:t>gg</w:t>
      </w:r>
      <w:r>
        <w:rPr>
          <w:rFonts w:ascii="Consolas" w:eastAsia="Consolas" w:hAnsi="Consolas" w:cs="Consolas"/>
          <w:spacing w:val="-1"/>
          <w:sz w:val="18"/>
          <w:szCs w:val="18"/>
        </w:rPr>
        <w:t>ota&lt;/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5673231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h&gt;N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ma&lt;/</w:t>
      </w:r>
      <w:r>
        <w:rPr>
          <w:rFonts w:ascii="Consolas" w:eastAsia="Consolas" w:hAnsi="Consolas" w:cs="Consolas"/>
          <w:spacing w:val="2"/>
          <w:sz w:val="18"/>
          <w:szCs w:val="18"/>
        </w:rPr>
        <w:t>th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2FD52A7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h&gt;A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amat</w:t>
      </w:r>
      <w:r>
        <w:rPr>
          <w:rFonts w:ascii="Consolas" w:eastAsia="Consolas" w:hAnsi="Consolas" w:cs="Consolas"/>
          <w:spacing w:val="2"/>
          <w:sz w:val="18"/>
          <w:szCs w:val="18"/>
        </w:rPr>
        <w:t>&lt;/</w:t>
      </w:r>
      <w:r>
        <w:rPr>
          <w:rFonts w:ascii="Consolas" w:eastAsia="Consolas" w:hAnsi="Consolas" w:cs="Consolas"/>
          <w:spacing w:val="-1"/>
          <w:sz w:val="18"/>
          <w:szCs w:val="18"/>
        </w:rPr>
        <w:t>th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B5883C5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h&gt;N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 xml:space="preserve">. </w:t>
      </w:r>
      <w:r>
        <w:rPr>
          <w:rFonts w:ascii="Consolas" w:eastAsia="Consolas" w:hAnsi="Consolas" w:cs="Consolas"/>
          <w:spacing w:val="-1"/>
          <w:sz w:val="18"/>
          <w:szCs w:val="18"/>
        </w:rPr>
        <w:t>HP</w:t>
      </w:r>
      <w:r>
        <w:rPr>
          <w:rFonts w:ascii="Consolas" w:eastAsia="Consolas" w:hAnsi="Consolas" w:cs="Consolas"/>
          <w:spacing w:val="2"/>
          <w:sz w:val="18"/>
          <w:szCs w:val="18"/>
        </w:rPr>
        <w:t>&lt;/</w:t>
      </w:r>
      <w:r>
        <w:rPr>
          <w:rFonts w:ascii="Consolas" w:eastAsia="Consolas" w:hAnsi="Consolas" w:cs="Consolas"/>
          <w:spacing w:val="-1"/>
          <w:sz w:val="18"/>
          <w:szCs w:val="18"/>
        </w:rPr>
        <w:t>th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DC3F1C4" w14:textId="77777777" w:rsidR="00CF7491" w:rsidRDefault="00000000">
      <w:pPr>
        <w:spacing w:before="29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h&gt;A</w:t>
      </w:r>
      <w:r>
        <w:rPr>
          <w:rFonts w:ascii="Consolas" w:eastAsia="Consolas" w:hAnsi="Consolas" w:cs="Consolas"/>
          <w:spacing w:val="2"/>
          <w:sz w:val="18"/>
          <w:szCs w:val="18"/>
        </w:rPr>
        <w:t>k</w:t>
      </w:r>
      <w:r>
        <w:rPr>
          <w:rFonts w:ascii="Consolas" w:eastAsia="Consolas" w:hAnsi="Consolas" w:cs="Consolas"/>
          <w:spacing w:val="-1"/>
          <w:sz w:val="18"/>
          <w:szCs w:val="18"/>
        </w:rPr>
        <w:t>si&lt;/</w:t>
      </w:r>
      <w:r>
        <w:rPr>
          <w:rFonts w:ascii="Consolas" w:eastAsia="Consolas" w:hAnsi="Consolas" w:cs="Consolas"/>
          <w:spacing w:val="2"/>
          <w:sz w:val="18"/>
          <w:szCs w:val="18"/>
        </w:rPr>
        <w:t>th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11EA47A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F989F9C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the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D2FDB7E" w14:textId="77777777" w:rsidR="00CF7491" w:rsidRDefault="00000000">
      <w:pPr>
        <w:spacing w:before="32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bod</w:t>
      </w:r>
      <w:r>
        <w:rPr>
          <w:rFonts w:ascii="Consolas" w:eastAsia="Consolas" w:hAnsi="Consolas" w:cs="Consolas"/>
          <w:spacing w:val="2"/>
          <w:sz w:val="18"/>
          <w:szCs w:val="18"/>
        </w:rPr>
        <w:t>y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004627A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342C18E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d&gt;A</w:t>
      </w:r>
      <w:r>
        <w:rPr>
          <w:rFonts w:ascii="Consolas" w:eastAsia="Consolas" w:hAnsi="Consolas" w:cs="Consolas"/>
          <w:spacing w:val="2"/>
          <w:sz w:val="18"/>
          <w:szCs w:val="18"/>
        </w:rPr>
        <w:t>0</w:t>
      </w:r>
      <w:r>
        <w:rPr>
          <w:rFonts w:ascii="Consolas" w:eastAsia="Consolas" w:hAnsi="Consolas" w:cs="Consolas"/>
          <w:spacing w:val="-1"/>
          <w:sz w:val="18"/>
          <w:szCs w:val="18"/>
        </w:rPr>
        <w:t>01&lt;/</w:t>
      </w:r>
      <w:r>
        <w:rPr>
          <w:rFonts w:ascii="Consolas" w:eastAsia="Consolas" w:hAnsi="Consolas" w:cs="Consolas"/>
          <w:spacing w:val="2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3083941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d&gt;S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i </w:t>
      </w:r>
      <w:r>
        <w:rPr>
          <w:rFonts w:ascii="Consolas" w:eastAsia="Consolas" w:hAnsi="Consolas" w:cs="Consolas"/>
          <w:spacing w:val="-1"/>
          <w:sz w:val="18"/>
          <w:szCs w:val="18"/>
        </w:rPr>
        <w:t>A</w:t>
      </w:r>
      <w:r>
        <w:rPr>
          <w:rFonts w:ascii="Consolas" w:eastAsia="Consolas" w:hAnsi="Consolas" w:cs="Consolas"/>
          <w:spacing w:val="2"/>
          <w:sz w:val="18"/>
          <w:szCs w:val="18"/>
        </w:rPr>
        <w:t>mi</w:t>
      </w:r>
      <w:r>
        <w:rPr>
          <w:rFonts w:ascii="Consolas" w:eastAsia="Consolas" w:hAnsi="Consolas" w:cs="Consolas"/>
          <w:spacing w:val="-1"/>
          <w:sz w:val="18"/>
          <w:szCs w:val="18"/>
        </w:rPr>
        <w:t>nah&lt;/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D895631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d&gt;M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lang</w:t>
      </w:r>
      <w:r>
        <w:rPr>
          <w:rFonts w:ascii="Consolas" w:eastAsia="Consolas" w:hAnsi="Consolas" w:cs="Consolas"/>
          <w:spacing w:val="2"/>
          <w:sz w:val="18"/>
          <w:szCs w:val="18"/>
        </w:rPr>
        <w:t>&lt;/</w:t>
      </w:r>
      <w:r>
        <w:rPr>
          <w:rFonts w:ascii="Consolas" w:eastAsia="Consolas" w:hAnsi="Consolas" w:cs="Consolas"/>
          <w:spacing w:val="-1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8BC7F01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d&gt;0</w:t>
      </w:r>
      <w:r>
        <w:rPr>
          <w:rFonts w:ascii="Consolas" w:eastAsia="Consolas" w:hAnsi="Consolas" w:cs="Consolas"/>
          <w:spacing w:val="2"/>
          <w:sz w:val="18"/>
          <w:szCs w:val="18"/>
        </w:rPr>
        <w:t>8</w:t>
      </w:r>
      <w:r>
        <w:rPr>
          <w:rFonts w:ascii="Consolas" w:eastAsia="Consolas" w:hAnsi="Consolas" w:cs="Consolas"/>
          <w:spacing w:val="-1"/>
          <w:sz w:val="18"/>
          <w:szCs w:val="18"/>
        </w:rPr>
        <w:t>12xx</w:t>
      </w:r>
      <w:r>
        <w:rPr>
          <w:rFonts w:ascii="Consolas" w:eastAsia="Consolas" w:hAnsi="Consolas" w:cs="Consolas"/>
          <w:spacing w:val="2"/>
          <w:sz w:val="18"/>
          <w:szCs w:val="18"/>
        </w:rPr>
        <w:t>xx</w:t>
      </w:r>
      <w:r>
        <w:rPr>
          <w:rFonts w:ascii="Consolas" w:eastAsia="Consolas" w:hAnsi="Consolas" w:cs="Consolas"/>
          <w:spacing w:val="-1"/>
          <w:sz w:val="18"/>
          <w:szCs w:val="18"/>
        </w:rPr>
        <w:t>&lt;/td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260FDBE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DF3143A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utto</w:t>
      </w:r>
      <w:r>
        <w:rPr>
          <w:rFonts w:ascii="Consolas" w:eastAsia="Consolas" w:hAnsi="Consolas" w:cs="Consolas"/>
          <w:sz w:val="18"/>
          <w:szCs w:val="18"/>
        </w:rPr>
        <w:t>n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type=</w:t>
      </w:r>
      <w:r>
        <w:rPr>
          <w:rFonts w:ascii="Consolas" w:eastAsia="Consolas" w:hAnsi="Consolas" w:cs="Consolas"/>
          <w:spacing w:val="2"/>
          <w:sz w:val="18"/>
          <w:szCs w:val="18"/>
        </w:rPr>
        <w:t>"</w:t>
      </w:r>
      <w:r>
        <w:rPr>
          <w:rFonts w:ascii="Consolas" w:eastAsia="Consolas" w:hAnsi="Consolas" w:cs="Consolas"/>
          <w:spacing w:val="-1"/>
          <w:sz w:val="18"/>
          <w:szCs w:val="18"/>
        </w:rPr>
        <w:t>but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on"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Edi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&lt;/bu</w:t>
      </w:r>
      <w:r>
        <w:rPr>
          <w:rFonts w:ascii="Consolas" w:eastAsia="Consolas" w:hAnsi="Consolas" w:cs="Consolas"/>
          <w:spacing w:val="2"/>
          <w:sz w:val="18"/>
          <w:szCs w:val="18"/>
        </w:rPr>
        <w:t>tt</w:t>
      </w:r>
      <w:r>
        <w:rPr>
          <w:rFonts w:ascii="Consolas" w:eastAsia="Consolas" w:hAnsi="Consolas" w:cs="Consolas"/>
          <w:spacing w:val="-1"/>
          <w:sz w:val="18"/>
          <w:szCs w:val="18"/>
        </w:rPr>
        <w:t>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15BC35E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utto</w:t>
      </w:r>
      <w:r>
        <w:rPr>
          <w:rFonts w:ascii="Consolas" w:eastAsia="Consolas" w:hAnsi="Consolas" w:cs="Consolas"/>
          <w:sz w:val="18"/>
          <w:szCs w:val="18"/>
        </w:rPr>
        <w:t>n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type=</w:t>
      </w:r>
      <w:r>
        <w:rPr>
          <w:rFonts w:ascii="Consolas" w:eastAsia="Consolas" w:hAnsi="Consolas" w:cs="Consolas"/>
          <w:spacing w:val="2"/>
          <w:sz w:val="18"/>
          <w:szCs w:val="18"/>
        </w:rPr>
        <w:t>"</w:t>
      </w:r>
      <w:r>
        <w:rPr>
          <w:rFonts w:ascii="Consolas" w:eastAsia="Consolas" w:hAnsi="Consolas" w:cs="Consolas"/>
          <w:spacing w:val="-1"/>
          <w:sz w:val="18"/>
          <w:szCs w:val="18"/>
        </w:rPr>
        <w:t>but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on"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Hap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s&lt;/b</w:t>
      </w:r>
      <w:r>
        <w:rPr>
          <w:rFonts w:ascii="Consolas" w:eastAsia="Consolas" w:hAnsi="Consolas" w:cs="Consolas"/>
          <w:spacing w:val="2"/>
          <w:sz w:val="18"/>
          <w:szCs w:val="18"/>
        </w:rPr>
        <w:t>ut</w:t>
      </w:r>
      <w:r>
        <w:rPr>
          <w:rFonts w:ascii="Consolas" w:eastAsia="Consolas" w:hAnsi="Consolas" w:cs="Consolas"/>
          <w:spacing w:val="-1"/>
          <w:sz w:val="18"/>
          <w:szCs w:val="18"/>
        </w:rPr>
        <w:t>ton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862E63C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52753A8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0C10EEC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720" w:bottom="280" w:left="1300" w:header="720" w:footer="720" w:gutter="0"/>
          <w:cols w:space="720"/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9666B19" w14:textId="77777777" w:rsidR="00CF7491" w:rsidRDefault="00000000">
      <w:pPr>
        <w:spacing w:before="74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lastRenderedPageBreak/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d&gt;A</w:t>
      </w:r>
      <w:r>
        <w:rPr>
          <w:rFonts w:ascii="Consolas" w:eastAsia="Consolas" w:hAnsi="Consolas" w:cs="Consolas"/>
          <w:spacing w:val="2"/>
          <w:sz w:val="18"/>
          <w:szCs w:val="18"/>
        </w:rPr>
        <w:t>0</w:t>
      </w:r>
      <w:r>
        <w:rPr>
          <w:rFonts w:ascii="Consolas" w:eastAsia="Consolas" w:hAnsi="Consolas" w:cs="Consolas"/>
          <w:spacing w:val="-1"/>
          <w:sz w:val="18"/>
          <w:szCs w:val="18"/>
        </w:rPr>
        <w:t>02&lt;/</w:t>
      </w:r>
      <w:r>
        <w:rPr>
          <w:rFonts w:ascii="Consolas" w:eastAsia="Consolas" w:hAnsi="Consolas" w:cs="Consolas"/>
          <w:spacing w:val="2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9275F32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d&gt;B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 xml:space="preserve">i </w:t>
      </w:r>
      <w:r>
        <w:rPr>
          <w:rFonts w:ascii="Consolas" w:eastAsia="Consolas" w:hAnsi="Consolas" w:cs="Consolas"/>
          <w:spacing w:val="-1"/>
          <w:sz w:val="18"/>
          <w:szCs w:val="18"/>
        </w:rPr>
        <w:t>S</w:t>
      </w:r>
      <w:r>
        <w:rPr>
          <w:rFonts w:ascii="Consolas" w:eastAsia="Consolas" w:hAnsi="Consolas" w:cs="Consolas"/>
          <w:spacing w:val="2"/>
          <w:sz w:val="18"/>
          <w:szCs w:val="18"/>
        </w:rPr>
        <w:t>an</w:t>
      </w:r>
      <w:r>
        <w:rPr>
          <w:rFonts w:ascii="Consolas" w:eastAsia="Consolas" w:hAnsi="Consolas" w:cs="Consolas"/>
          <w:spacing w:val="-1"/>
          <w:sz w:val="18"/>
          <w:szCs w:val="18"/>
        </w:rPr>
        <w:t>toso&lt;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67BD515" w14:textId="77777777" w:rsidR="00CF7491" w:rsidRDefault="00000000">
      <w:pPr>
        <w:spacing w:before="32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d&gt;B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tu&lt;/</w:t>
      </w:r>
      <w:r>
        <w:rPr>
          <w:rFonts w:ascii="Consolas" w:eastAsia="Consolas" w:hAnsi="Consolas" w:cs="Consolas"/>
          <w:spacing w:val="2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7AA7141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d&gt;0</w:t>
      </w:r>
      <w:r>
        <w:rPr>
          <w:rFonts w:ascii="Consolas" w:eastAsia="Consolas" w:hAnsi="Consolas" w:cs="Consolas"/>
          <w:spacing w:val="2"/>
          <w:sz w:val="18"/>
          <w:szCs w:val="18"/>
        </w:rPr>
        <w:t>8</w:t>
      </w:r>
      <w:r>
        <w:rPr>
          <w:rFonts w:ascii="Consolas" w:eastAsia="Consolas" w:hAnsi="Consolas" w:cs="Consolas"/>
          <w:spacing w:val="-1"/>
          <w:sz w:val="18"/>
          <w:szCs w:val="18"/>
        </w:rPr>
        <w:t>13xx</w:t>
      </w:r>
      <w:r>
        <w:rPr>
          <w:rFonts w:ascii="Consolas" w:eastAsia="Consolas" w:hAnsi="Consolas" w:cs="Consolas"/>
          <w:spacing w:val="2"/>
          <w:sz w:val="18"/>
          <w:szCs w:val="18"/>
        </w:rPr>
        <w:t>xx</w:t>
      </w:r>
      <w:r>
        <w:rPr>
          <w:rFonts w:ascii="Consolas" w:eastAsia="Consolas" w:hAnsi="Consolas" w:cs="Consolas"/>
          <w:spacing w:val="-1"/>
          <w:sz w:val="18"/>
          <w:szCs w:val="18"/>
        </w:rPr>
        <w:t>&lt;/td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0C7904C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2F78A9A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utto</w:t>
      </w:r>
      <w:r>
        <w:rPr>
          <w:rFonts w:ascii="Consolas" w:eastAsia="Consolas" w:hAnsi="Consolas" w:cs="Consolas"/>
          <w:sz w:val="18"/>
          <w:szCs w:val="18"/>
        </w:rPr>
        <w:t>n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type=</w:t>
      </w:r>
      <w:r>
        <w:rPr>
          <w:rFonts w:ascii="Consolas" w:eastAsia="Consolas" w:hAnsi="Consolas" w:cs="Consolas"/>
          <w:spacing w:val="2"/>
          <w:sz w:val="18"/>
          <w:szCs w:val="18"/>
        </w:rPr>
        <w:t>"</w:t>
      </w:r>
      <w:r>
        <w:rPr>
          <w:rFonts w:ascii="Consolas" w:eastAsia="Consolas" w:hAnsi="Consolas" w:cs="Consolas"/>
          <w:spacing w:val="-1"/>
          <w:sz w:val="18"/>
          <w:szCs w:val="18"/>
        </w:rPr>
        <w:t>but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on"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Edi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&lt;/bu</w:t>
      </w:r>
      <w:r>
        <w:rPr>
          <w:rFonts w:ascii="Consolas" w:eastAsia="Consolas" w:hAnsi="Consolas" w:cs="Consolas"/>
          <w:spacing w:val="2"/>
          <w:sz w:val="18"/>
          <w:szCs w:val="18"/>
        </w:rPr>
        <w:t>tt</w:t>
      </w:r>
      <w:r>
        <w:rPr>
          <w:rFonts w:ascii="Consolas" w:eastAsia="Consolas" w:hAnsi="Consolas" w:cs="Consolas"/>
          <w:spacing w:val="-1"/>
          <w:sz w:val="18"/>
          <w:szCs w:val="18"/>
        </w:rPr>
        <w:t>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D8D0B5E" w14:textId="77777777" w:rsidR="00CF7491" w:rsidRDefault="00000000">
      <w:pPr>
        <w:spacing w:before="31"/>
        <w:ind w:left="1698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utto</w:t>
      </w:r>
      <w:r>
        <w:rPr>
          <w:rFonts w:ascii="Consolas" w:eastAsia="Consolas" w:hAnsi="Consolas" w:cs="Consolas"/>
          <w:sz w:val="18"/>
          <w:szCs w:val="18"/>
        </w:rPr>
        <w:t>n</w:t>
      </w:r>
      <w:r>
        <w:rPr>
          <w:rFonts w:ascii="Consolas" w:eastAsia="Consolas" w:hAnsi="Consolas" w:cs="Consolas"/>
          <w:spacing w:val="3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type=</w:t>
      </w:r>
      <w:r>
        <w:rPr>
          <w:rFonts w:ascii="Consolas" w:eastAsia="Consolas" w:hAnsi="Consolas" w:cs="Consolas"/>
          <w:spacing w:val="2"/>
          <w:sz w:val="18"/>
          <w:szCs w:val="18"/>
        </w:rPr>
        <w:t>"</w:t>
      </w:r>
      <w:r>
        <w:rPr>
          <w:rFonts w:ascii="Consolas" w:eastAsia="Consolas" w:hAnsi="Consolas" w:cs="Consolas"/>
          <w:spacing w:val="-1"/>
          <w:sz w:val="18"/>
          <w:szCs w:val="18"/>
        </w:rPr>
        <w:t>but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on"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Hap</w:t>
      </w:r>
      <w:r>
        <w:rPr>
          <w:rFonts w:ascii="Consolas" w:eastAsia="Consolas" w:hAnsi="Consolas" w:cs="Consolas"/>
          <w:spacing w:val="2"/>
          <w:sz w:val="18"/>
          <w:szCs w:val="18"/>
        </w:rPr>
        <w:t>u</w:t>
      </w:r>
      <w:r>
        <w:rPr>
          <w:rFonts w:ascii="Consolas" w:eastAsia="Consolas" w:hAnsi="Consolas" w:cs="Consolas"/>
          <w:spacing w:val="-1"/>
          <w:sz w:val="18"/>
          <w:szCs w:val="18"/>
        </w:rPr>
        <w:t>s&lt;/b</w:t>
      </w:r>
      <w:r>
        <w:rPr>
          <w:rFonts w:ascii="Consolas" w:eastAsia="Consolas" w:hAnsi="Consolas" w:cs="Consolas"/>
          <w:spacing w:val="2"/>
          <w:sz w:val="18"/>
          <w:szCs w:val="18"/>
        </w:rPr>
        <w:t>ut</w:t>
      </w:r>
      <w:r>
        <w:rPr>
          <w:rFonts w:ascii="Consolas" w:eastAsia="Consolas" w:hAnsi="Consolas" w:cs="Consolas"/>
          <w:spacing w:val="-1"/>
          <w:sz w:val="18"/>
          <w:szCs w:val="18"/>
        </w:rPr>
        <w:t>ton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6F9CB52" w14:textId="77777777" w:rsidR="00CF7491" w:rsidRDefault="00000000">
      <w:pPr>
        <w:spacing w:before="31"/>
        <w:ind w:left="130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7F9EF24" w14:textId="77777777" w:rsidR="00CF7491" w:rsidRDefault="00000000">
      <w:pPr>
        <w:spacing w:before="31"/>
        <w:ind w:left="90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A5816B6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tbo</w:t>
      </w:r>
      <w:r>
        <w:rPr>
          <w:rFonts w:ascii="Consolas" w:eastAsia="Consolas" w:hAnsi="Consolas" w:cs="Consolas"/>
          <w:spacing w:val="2"/>
          <w:sz w:val="18"/>
          <w:szCs w:val="18"/>
        </w:rPr>
        <w:t>d</w:t>
      </w:r>
      <w:r>
        <w:rPr>
          <w:rFonts w:ascii="Consolas" w:eastAsia="Consolas" w:hAnsi="Consolas" w:cs="Consolas"/>
          <w:spacing w:val="-1"/>
          <w:sz w:val="18"/>
          <w:szCs w:val="18"/>
        </w:rPr>
        <w:t>y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06C2DC5" w14:textId="77777777" w:rsidR="00CF7491" w:rsidRDefault="00000000">
      <w:pPr>
        <w:spacing w:before="31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&lt;/tab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e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1249689" w14:textId="77777777" w:rsidR="00CF7491" w:rsidRDefault="00CF7491">
      <w:pPr>
        <w:spacing w:before="7" w:line="120" w:lineRule="exact"/>
        <w:rPr>
          <w:sz w:val="12"/>
          <w:szCs w:val="12"/>
        </w:rPr>
      </w:pPr>
    </w:p>
    <w:p w14:paraId="23AFF9E9" w14:textId="77777777" w:rsidR="00CF7491" w:rsidRDefault="00CF7491">
      <w:pPr>
        <w:spacing w:line="200" w:lineRule="exact"/>
      </w:pPr>
    </w:p>
    <w:p w14:paraId="3113281A" w14:textId="77777777" w:rsidR="00CF7491" w:rsidRDefault="00000000">
      <w:pPr>
        <w:ind w:left="116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w w:val="110"/>
          <w:sz w:val="22"/>
          <w:szCs w:val="22"/>
        </w:rPr>
        <w:t>LA</w:t>
      </w:r>
      <w:r>
        <w:rPr>
          <w:rFonts w:ascii="Calibri" w:eastAsia="Calibri" w:hAnsi="Calibri" w:cs="Calibri"/>
          <w:b/>
          <w:spacing w:val="1"/>
          <w:w w:val="110"/>
          <w:sz w:val="22"/>
          <w:szCs w:val="22"/>
        </w:rPr>
        <w:t>N</w:t>
      </w:r>
      <w:r>
        <w:rPr>
          <w:rFonts w:ascii="Calibri" w:eastAsia="Calibri" w:hAnsi="Calibri" w:cs="Calibri"/>
          <w:b/>
          <w:w w:val="110"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K</w:t>
      </w:r>
      <w:r>
        <w:rPr>
          <w:rFonts w:ascii="Calibri" w:eastAsia="Calibri" w:hAnsi="Calibri" w:cs="Calibri"/>
          <w:b/>
          <w:w w:val="110"/>
          <w:sz w:val="22"/>
          <w:szCs w:val="22"/>
        </w:rPr>
        <w:t>AH</w:t>
      </w:r>
      <w:r>
        <w:rPr>
          <w:rFonts w:ascii="Calibri" w:eastAsia="Calibri" w:hAnsi="Calibri" w:cs="Calibri"/>
          <w:b/>
          <w:spacing w:val="-7"/>
          <w:w w:val="11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6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Yu Gothic" w:eastAsia="Yu Gothic" w:hAnsi="Yu Gothic" w:cs="Yu Gothic"/>
          <w:b/>
          <w:w w:val="92"/>
          <w:sz w:val="22"/>
          <w:szCs w:val="22"/>
        </w:rPr>
        <w:t>—</w:t>
      </w:r>
      <w:r>
        <w:rPr>
          <w:rFonts w:ascii="Yu Gothic" w:eastAsia="Yu Gothic" w:hAnsi="Yu Gothic" w:cs="Yu Gothic"/>
          <w:b/>
          <w:spacing w:val="-14"/>
          <w:w w:val="9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at</w:t>
      </w:r>
      <w:r>
        <w:rPr>
          <w:rFonts w:ascii="Calibri" w:eastAsia="Calibri" w:hAnsi="Calibri" w:cs="Calibri"/>
          <w:b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b/>
          <w:sz w:val="22"/>
          <w:szCs w:val="22"/>
        </w:rPr>
        <w:t>orm</w:t>
      </w:r>
      <w:r>
        <w:rPr>
          <w:rFonts w:ascii="Calibri" w:eastAsia="Calibri" w:hAnsi="Calibri" w:cs="Calibri"/>
          <w:b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w w:val="108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2"/>
          <w:w w:val="108"/>
          <w:sz w:val="22"/>
          <w:szCs w:val="22"/>
        </w:rPr>
        <w:t>a</w:t>
      </w:r>
      <w:r>
        <w:rPr>
          <w:rFonts w:ascii="Calibri" w:eastAsia="Calibri" w:hAnsi="Calibri" w:cs="Calibri"/>
          <w:b/>
          <w:w w:val="108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2"/>
          <w:w w:val="108"/>
          <w:sz w:val="22"/>
          <w:szCs w:val="22"/>
        </w:rPr>
        <w:t>b</w:t>
      </w:r>
      <w:r>
        <w:rPr>
          <w:rFonts w:ascii="Calibri" w:eastAsia="Calibri" w:hAnsi="Calibri" w:cs="Calibri"/>
          <w:b/>
          <w:w w:val="108"/>
          <w:sz w:val="22"/>
          <w:szCs w:val="22"/>
        </w:rPr>
        <w:t>ah</w:t>
      </w:r>
      <w:r>
        <w:rPr>
          <w:rFonts w:ascii="Calibri" w:eastAsia="Calibri" w:hAnsi="Calibri" w:cs="Calibri"/>
          <w:b/>
          <w:spacing w:val="-3"/>
          <w:w w:val="10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06"/>
          <w:sz w:val="22"/>
          <w:szCs w:val="22"/>
        </w:rPr>
        <w:t>Ang</w:t>
      </w:r>
      <w:r>
        <w:rPr>
          <w:rFonts w:ascii="Calibri" w:eastAsia="Calibri" w:hAnsi="Calibri" w:cs="Calibri"/>
          <w:b/>
          <w:spacing w:val="-3"/>
          <w:w w:val="106"/>
          <w:sz w:val="22"/>
          <w:szCs w:val="22"/>
        </w:rPr>
        <w:t>g</w:t>
      </w:r>
      <w:r>
        <w:rPr>
          <w:rFonts w:ascii="Calibri" w:eastAsia="Calibri" w:hAnsi="Calibri" w:cs="Calibri"/>
          <w:b/>
          <w:w w:val="107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w w:val="103"/>
          <w:sz w:val="22"/>
          <w:szCs w:val="22"/>
        </w:rPr>
        <w:t>t</w:t>
      </w:r>
      <w:r>
        <w:rPr>
          <w:rFonts w:ascii="Calibri" w:eastAsia="Calibri" w:hAnsi="Calibri" w:cs="Calibri"/>
          <w:b/>
          <w:w w:val="112"/>
          <w:sz w:val="22"/>
          <w:szCs w:val="22"/>
        </w:rPr>
        <w:t>a</w:t>
      </w:r>
    </w:p>
    <w:p w14:paraId="46F639B9" w14:textId="77777777" w:rsidR="00CF7491" w:rsidRDefault="00CF7491">
      <w:pPr>
        <w:spacing w:before="8" w:line="240" w:lineRule="exact"/>
        <w:rPr>
          <w:sz w:val="24"/>
          <w:szCs w:val="24"/>
        </w:rPr>
      </w:pPr>
    </w:p>
    <w:p w14:paraId="6F114499" w14:textId="77777777" w:rsidR="00CF7491" w:rsidRDefault="00000000">
      <w:pPr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a,</w:t>
      </w:r>
      <w:r>
        <w:rPr>
          <w:rFonts w:ascii="Calibri" w:eastAsia="Calibri" w:hAnsi="Calibri" w:cs="Calibri"/>
          <w:spacing w:val="4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w w:val="108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m</w:t>
      </w:r>
      <w:r>
        <w:rPr>
          <w:rFonts w:ascii="Calibri" w:eastAsia="Calibri" w:hAnsi="Calibri" w:cs="Calibri"/>
          <w:w w:val="114"/>
          <w:sz w:val="21"/>
          <w:szCs w:val="21"/>
        </w:rPr>
        <w:t>l.</w:t>
      </w:r>
    </w:p>
    <w:p w14:paraId="04818BFC" w14:textId="77777777" w:rsidR="00CF7491" w:rsidRDefault="00000000">
      <w:pPr>
        <w:spacing w:before="43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 xml:space="preserve">ma, 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a,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Al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mat,</w:t>
      </w:r>
      <w:r>
        <w:rPr>
          <w:rFonts w:ascii="Calibri" w:eastAsia="Calibri" w:hAnsi="Calibri" w:cs="Calibri"/>
          <w:spacing w:val="4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3"/>
          <w:sz w:val="21"/>
          <w:szCs w:val="21"/>
        </w:rPr>
        <w:t>HP.</w:t>
      </w:r>
    </w:p>
    <w:p w14:paraId="78E3F352" w14:textId="77777777" w:rsidR="00CF7491" w:rsidRDefault="00000000">
      <w:pPr>
        <w:spacing w:before="46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Na</w:t>
      </w:r>
      <w:r>
        <w:rPr>
          <w:rFonts w:ascii="Calibri" w:eastAsia="Calibri" w:hAnsi="Calibri" w:cs="Calibri"/>
          <w:spacing w:val="-2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4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1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w</w:t>
      </w:r>
      <w:r>
        <w:rPr>
          <w:rFonts w:ascii="Calibri" w:eastAsia="Calibri" w:hAnsi="Calibri" w:cs="Calibri"/>
          <w:spacing w:val="-2"/>
          <w:sz w:val="21"/>
          <w:szCs w:val="21"/>
        </w:rPr>
        <w:t>aj</w:t>
      </w:r>
      <w:r>
        <w:rPr>
          <w:rFonts w:ascii="Calibri" w:eastAsia="Calibri" w:hAnsi="Calibri" w:cs="Calibri"/>
          <w:sz w:val="21"/>
          <w:szCs w:val="21"/>
        </w:rPr>
        <w:t>ib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diisi</w:t>
      </w:r>
      <w:r>
        <w:rPr>
          <w:rFonts w:ascii="Calibri" w:eastAsia="Calibri" w:hAnsi="Calibri" w:cs="Calibri"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5"/>
          <w:sz w:val="21"/>
          <w:szCs w:val="21"/>
        </w:rPr>
        <w:t>r</w:t>
      </w:r>
      <w:r>
        <w:rPr>
          <w:rFonts w:ascii="Calibri" w:eastAsia="Calibri" w:hAnsi="Calibri" w:cs="Calibri"/>
          <w:spacing w:val="-2"/>
          <w:w w:val="105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q</w:t>
      </w:r>
      <w:r>
        <w:rPr>
          <w:rFonts w:ascii="Calibri" w:eastAsia="Calibri" w:hAnsi="Calibri" w:cs="Calibri"/>
          <w:w w:val="105"/>
          <w:sz w:val="21"/>
          <w:szCs w:val="21"/>
        </w:rPr>
        <w:t>ui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red</w:t>
      </w:r>
      <w:r>
        <w:rPr>
          <w:rFonts w:ascii="Calibri" w:eastAsia="Calibri" w:hAnsi="Calibri" w:cs="Calibri"/>
          <w:w w:val="105"/>
          <w:sz w:val="21"/>
          <w:szCs w:val="21"/>
        </w:rPr>
        <w:t>.</w:t>
      </w:r>
    </w:p>
    <w:p w14:paraId="5BFA9A82" w14:textId="77777777" w:rsidR="00CF7491" w:rsidRDefault="00000000">
      <w:pPr>
        <w:tabs>
          <w:tab w:val="left" w:pos="460"/>
        </w:tabs>
        <w:spacing w:before="46" w:line="273" w:lineRule="auto"/>
        <w:ind w:left="476" w:right="80" w:hanging="360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>•</w:t>
      </w:r>
      <w:r>
        <w:rPr>
          <w:rFonts w:ascii="Verdana" w:eastAsia="Verdana" w:hAnsi="Verdana" w:cs="Verdana"/>
          <w:sz w:val="21"/>
          <w:szCs w:val="21"/>
        </w:rPr>
        <w:tab/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G</w:t>
      </w:r>
      <w:r>
        <w:rPr>
          <w:rFonts w:ascii="Calibri" w:eastAsia="Calibri" w:hAnsi="Calibri" w:cs="Calibri"/>
          <w:w w:val="108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8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n</w:t>
      </w:r>
      <w:r>
        <w:rPr>
          <w:rFonts w:ascii="Calibri" w:eastAsia="Calibri" w:hAnsi="Calibri" w:cs="Calibri"/>
          <w:spacing w:val="-4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yp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sz w:val="21"/>
          <w:szCs w:val="21"/>
        </w:rPr>
        <w:t>=</w:t>
      </w:r>
      <w:r>
        <w:rPr>
          <w:rFonts w:ascii="Calibri" w:eastAsia="Calibri" w:hAnsi="Calibri" w:cs="Calibri"/>
          <w:spacing w:val="1"/>
          <w:sz w:val="21"/>
          <w:szCs w:val="21"/>
        </w:rPr>
        <w:t>"</w:t>
      </w:r>
      <w:r>
        <w:rPr>
          <w:rFonts w:ascii="Calibri" w:eastAsia="Calibri" w:hAnsi="Calibri" w:cs="Calibri"/>
          <w:spacing w:val="-1"/>
          <w:sz w:val="21"/>
          <w:szCs w:val="21"/>
        </w:rPr>
        <w:t>te</w:t>
      </w:r>
      <w:r>
        <w:rPr>
          <w:rFonts w:ascii="Calibri" w:eastAsia="Calibri" w:hAnsi="Calibri" w:cs="Calibri"/>
          <w:sz w:val="21"/>
          <w:szCs w:val="21"/>
        </w:rPr>
        <w:t>x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"</w:t>
      </w:r>
      <w:r>
        <w:rPr>
          <w:rFonts w:ascii="Calibri" w:eastAsia="Calibri" w:hAnsi="Calibri" w:cs="Calibri"/>
          <w:spacing w:val="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1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ren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fo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pacing w:val="-3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ya</w:t>
      </w:r>
      <w:r>
        <w:rPr>
          <w:rFonts w:ascii="Calibri" w:eastAsia="Calibri" w:hAnsi="Calibri" w:cs="Calibri"/>
          <w:spacing w:val="3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da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sz w:val="21"/>
          <w:szCs w:val="21"/>
        </w:rPr>
        <w:t>0</w:t>
      </w:r>
      <w:r>
        <w:rPr>
          <w:rFonts w:ascii="Calibri" w:eastAsia="Calibri" w:hAnsi="Calibri" w:cs="Calibri"/>
          <w:sz w:val="21"/>
          <w:szCs w:val="21"/>
        </w:rPr>
        <w:t>01,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002,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sz w:val="21"/>
          <w:szCs w:val="21"/>
        </w:rPr>
        <w:t>ka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k</w:t>
      </w:r>
      <w:r>
        <w:rPr>
          <w:rFonts w:ascii="Calibri" w:eastAsia="Calibri" w:hAnsi="Calibri" w:cs="Calibri"/>
          <w:w w:val="111"/>
          <w:sz w:val="21"/>
          <w:szCs w:val="21"/>
        </w:rPr>
        <w:t xml:space="preserve">a </w:t>
      </w:r>
      <w:r>
        <w:rPr>
          <w:rFonts w:ascii="Calibri" w:eastAsia="Calibri" w:hAnsi="Calibri" w:cs="Calibri"/>
          <w:w w:val="105"/>
          <w:sz w:val="21"/>
          <w:szCs w:val="21"/>
        </w:rPr>
        <w:t>mu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9"/>
          <w:sz w:val="21"/>
          <w:szCs w:val="21"/>
        </w:rPr>
        <w:t>i.</w:t>
      </w:r>
    </w:p>
    <w:p w14:paraId="380641AC" w14:textId="77777777" w:rsidR="00CF7491" w:rsidRDefault="00000000">
      <w:pPr>
        <w:spacing w:before="17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Verdana" w:eastAsia="Verdana" w:hAnsi="Verdana" w:cs="Verdana"/>
          <w:sz w:val="21"/>
          <w:szCs w:val="21"/>
        </w:rPr>
        <w:t xml:space="preserve">•  </w:t>
      </w:r>
      <w:r>
        <w:rPr>
          <w:rFonts w:ascii="Verdana" w:eastAsia="Verdana" w:hAnsi="Verdana" w:cs="Verdana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to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bo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23"/>
          <w:sz w:val="21"/>
          <w:szCs w:val="21"/>
        </w:rPr>
        <w:t>S</w:t>
      </w:r>
      <w:r>
        <w:rPr>
          <w:rFonts w:ascii="Calibri" w:eastAsia="Calibri" w:hAnsi="Calibri" w:cs="Calibri"/>
          <w:w w:val="107"/>
          <w:sz w:val="21"/>
          <w:szCs w:val="21"/>
        </w:rPr>
        <w:t>im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63123228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4C1B1E18" w14:textId="77777777" w:rsidR="00CF7491" w:rsidRDefault="00000000">
      <w:pPr>
        <w:spacing w:line="240" w:lineRule="exact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w w:val="113"/>
          <w:sz w:val="21"/>
          <w:szCs w:val="21"/>
        </w:rPr>
        <w:t>Che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c</w:t>
      </w:r>
      <w:r>
        <w:rPr>
          <w:rFonts w:ascii="Calibri" w:eastAsia="Calibri" w:hAnsi="Calibri" w:cs="Calibri"/>
          <w:b/>
          <w:spacing w:val="-2"/>
          <w:w w:val="113"/>
          <w:sz w:val="21"/>
          <w:szCs w:val="21"/>
        </w:rPr>
        <w:t>k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p</w:t>
      </w:r>
      <w:r>
        <w:rPr>
          <w:rFonts w:ascii="Calibri" w:eastAsia="Calibri" w:hAnsi="Calibri" w:cs="Calibri"/>
          <w:b/>
          <w:spacing w:val="-1"/>
          <w:w w:val="113"/>
          <w:sz w:val="21"/>
          <w:szCs w:val="21"/>
        </w:rPr>
        <w:t>o</w:t>
      </w:r>
      <w:r>
        <w:rPr>
          <w:rFonts w:ascii="Calibri" w:eastAsia="Calibri" w:hAnsi="Calibri" w:cs="Calibri"/>
          <w:b/>
          <w:spacing w:val="1"/>
          <w:w w:val="113"/>
          <w:sz w:val="21"/>
          <w:szCs w:val="21"/>
        </w:rPr>
        <w:t>i</w:t>
      </w:r>
      <w:r>
        <w:rPr>
          <w:rFonts w:ascii="Calibri" w:eastAsia="Calibri" w:hAnsi="Calibri" w:cs="Calibri"/>
          <w:b/>
          <w:w w:val="113"/>
          <w:sz w:val="21"/>
          <w:szCs w:val="21"/>
        </w:rPr>
        <w:t>nt:</w:t>
      </w:r>
      <w:r>
        <w:rPr>
          <w:rFonts w:ascii="Calibri" w:eastAsia="Calibri" w:hAnsi="Calibri" w:cs="Calibri"/>
          <w:b/>
          <w:spacing w:val="-5"/>
          <w:w w:val="1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uka</w:t>
      </w:r>
      <w:r>
        <w:rPr>
          <w:rFonts w:ascii="Calibri" w:eastAsia="Calibri" w:hAnsi="Calibri" w:cs="Calibri"/>
          <w:spacing w:val="3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v</w:t>
      </w:r>
      <w:r>
        <w:rPr>
          <w:rFonts w:ascii="Calibri" w:eastAsia="Calibri" w:hAnsi="Calibri" w:cs="Calibri"/>
          <w:w w:val="109"/>
          <w:sz w:val="21"/>
          <w:szCs w:val="21"/>
        </w:rPr>
        <w:t>ali</w:t>
      </w:r>
      <w:r>
        <w:rPr>
          <w:rFonts w:ascii="Calibri" w:eastAsia="Calibri" w:hAnsi="Calibri" w:cs="Calibri"/>
          <w:spacing w:val="-1"/>
          <w:w w:val="109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a</w:t>
      </w:r>
      <w:r>
        <w:rPr>
          <w:rFonts w:ascii="Calibri" w:eastAsia="Calibri" w:hAnsi="Calibri" w:cs="Calibri"/>
          <w:w w:val="109"/>
          <w:sz w:val="21"/>
          <w:szCs w:val="21"/>
        </w:rPr>
        <w:t>si</w:t>
      </w:r>
      <w:r>
        <w:rPr>
          <w:rFonts w:ascii="Calibri" w:eastAsia="Calibri" w:hAnsi="Calibri" w:cs="Calibri"/>
          <w:spacing w:val="-4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req</w:t>
      </w:r>
      <w:r>
        <w:rPr>
          <w:rFonts w:ascii="Calibri" w:eastAsia="Calibri" w:hAnsi="Calibri" w:cs="Calibri"/>
          <w:sz w:val="21"/>
          <w:szCs w:val="21"/>
        </w:rPr>
        <w:t>ui</w:t>
      </w:r>
      <w:r>
        <w:rPr>
          <w:rFonts w:ascii="Calibri" w:eastAsia="Calibri" w:hAnsi="Calibri" w:cs="Calibri"/>
          <w:spacing w:val="-1"/>
          <w:sz w:val="21"/>
          <w:szCs w:val="21"/>
        </w:rPr>
        <w:t>re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09"/>
          <w:sz w:val="21"/>
          <w:szCs w:val="21"/>
        </w:rPr>
        <w:t>ja</w:t>
      </w:r>
      <w:r>
        <w:rPr>
          <w:rFonts w:ascii="Calibri" w:eastAsia="Calibri" w:hAnsi="Calibri" w:cs="Calibri"/>
          <w:spacing w:val="1"/>
          <w:w w:val="109"/>
          <w:sz w:val="21"/>
          <w:szCs w:val="21"/>
        </w:rPr>
        <w:t>l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475E5855" w14:textId="77777777" w:rsidR="00CF7491" w:rsidRDefault="00CF7491">
      <w:pPr>
        <w:spacing w:before="1" w:line="220" w:lineRule="exact"/>
        <w:rPr>
          <w:sz w:val="22"/>
          <w:szCs w:val="22"/>
        </w:rPr>
        <w:sectPr w:rsidR="00CF7491">
          <w:pgSz w:w="12240" w:h="15840"/>
          <w:pgMar w:top="1060" w:right="1560" w:bottom="280" w:left="1300" w:header="0" w:footer="740" w:gutter="0"/>
          <w:cols w:space="720"/>
        </w:sectPr>
      </w:pPr>
    </w:p>
    <w:p w14:paraId="096F9803" w14:textId="77777777" w:rsidR="00CF7491" w:rsidRDefault="00000000">
      <w:pPr>
        <w:spacing w:before="29"/>
        <w:ind w:left="11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&lt;form&gt;</w:t>
      </w:r>
    </w:p>
    <w:p w14:paraId="19276A7B" w14:textId="77777777" w:rsidR="00CF7491" w:rsidRDefault="00000000">
      <w:pPr>
        <w:spacing w:before="31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82CBDCA" w14:textId="77777777" w:rsidR="00CF7491" w:rsidRDefault="00000000">
      <w:pPr>
        <w:spacing w:before="4" w:line="100" w:lineRule="exact"/>
        <w:rPr>
          <w:sz w:val="11"/>
          <w:szCs w:val="11"/>
        </w:rPr>
      </w:pPr>
      <w:r>
        <w:br w:type="column"/>
      </w:r>
    </w:p>
    <w:p w14:paraId="07799E57" w14:textId="77777777" w:rsidR="00CF7491" w:rsidRDefault="00CF7491">
      <w:pPr>
        <w:spacing w:line="200" w:lineRule="exact"/>
      </w:pPr>
    </w:p>
    <w:p w14:paraId="5FBC2CAC" w14:textId="77777777" w:rsidR="00CF7491" w:rsidRDefault="00CF7491">
      <w:pPr>
        <w:spacing w:line="200" w:lineRule="exact"/>
      </w:pPr>
    </w:p>
    <w:p w14:paraId="510A9DBF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="na</w:t>
      </w:r>
      <w:r>
        <w:rPr>
          <w:rFonts w:ascii="Consolas" w:eastAsia="Consolas" w:hAnsi="Consolas" w:cs="Consolas"/>
          <w:spacing w:val="2"/>
          <w:sz w:val="18"/>
          <w:szCs w:val="18"/>
        </w:rPr>
        <w:t>ma</w:t>
      </w:r>
      <w:r>
        <w:rPr>
          <w:rFonts w:ascii="Consolas" w:eastAsia="Consolas" w:hAnsi="Consolas" w:cs="Consolas"/>
          <w:spacing w:val="-1"/>
          <w:sz w:val="18"/>
          <w:szCs w:val="18"/>
        </w:rPr>
        <w:t>"&gt;Nam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&lt;/l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bel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&lt;br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F528B5F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num="2" w:space="720" w:equalWidth="0">
            <w:col w:w="809" w:space="97"/>
            <w:col w:w="847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e="t</w:t>
      </w:r>
      <w:r>
        <w:rPr>
          <w:rFonts w:ascii="Consolas" w:eastAsia="Consolas" w:hAnsi="Consolas" w:cs="Consolas"/>
          <w:spacing w:val="2"/>
          <w:sz w:val="18"/>
          <w:szCs w:val="18"/>
        </w:rPr>
        <w:t>ex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id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"na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pacing w:val="-1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ame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"nam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requ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red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CB96CF7" w14:textId="77777777" w:rsidR="00CF7491" w:rsidRDefault="00000000">
      <w:pPr>
        <w:spacing w:before="32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30961513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space="720"/>
        </w:sectPr>
      </w:pPr>
    </w:p>
    <w:p w14:paraId="08B34F79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61FC9911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3288FF49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="no</w:t>
      </w:r>
      <w:r>
        <w:rPr>
          <w:rFonts w:ascii="Consolas" w:eastAsia="Consolas" w:hAnsi="Consolas" w:cs="Consolas"/>
          <w:spacing w:val="2"/>
          <w:sz w:val="18"/>
          <w:szCs w:val="18"/>
        </w:rPr>
        <w:t>_a</w:t>
      </w:r>
      <w:r>
        <w:rPr>
          <w:rFonts w:ascii="Consolas" w:eastAsia="Consolas" w:hAnsi="Consolas" w:cs="Consolas"/>
          <w:spacing w:val="-1"/>
          <w:sz w:val="18"/>
          <w:szCs w:val="18"/>
        </w:rPr>
        <w:t>nggot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"&gt;N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 xml:space="preserve">. </w:t>
      </w:r>
      <w:r>
        <w:rPr>
          <w:rFonts w:ascii="Consolas" w:eastAsia="Consolas" w:hAnsi="Consolas" w:cs="Consolas"/>
          <w:spacing w:val="-1"/>
          <w:sz w:val="18"/>
          <w:szCs w:val="18"/>
        </w:rPr>
        <w:t>A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ggo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a&lt;/l</w:t>
      </w:r>
      <w:r>
        <w:rPr>
          <w:rFonts w:ascii="Consolas" w:eastAsia="Consolas" w:hAnsi="Consolas" w:cs="Consolas"/>
          <w:spacing w:val="2"/>
          <w:sz w:val="18"/>
          <w:szCs w:val="18"/>
        </w:rPr>
        <w:t>ab</w:t>
      </w:r>
      <w:r>
        <w:rPr>
          <w:rFonts w:ascii="Consolas" w:eastAsia="Consolas" w:hAnsi="Consolas" w:cs="Consolas"/>
          <w:spacing w:val="-1"/>
          <w:sz w:val="18"/>
          <w:szCs w:val="18"/>
        </w:rPr>
        <w:t>el&gt;&lt;b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CB672C1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num="2" w:space="720" w:equalWidth="0">
            <w:col w:w="809" w:space="97"/>
            <w:col w:w="847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e="t</w:t>
      </w:r>
      <w:r>
        <w:rPr>
          <w:rFonts w:ascii="Consolas" w:eastAsia="Consolas" w:hAnsi="Consolas" w:cs="Consolas"/>
          <w:spacing w:val="2"/>
          <w:sz w:val="18"/>
          <w:szCs w:val="18"/>
        </w:rPr>
        <w:t>ex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id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"no</w:t>
      </w:r>
      <w:r>
        <w:rPr>
          <w:rFonts w:ascii="Consolas" w:eastAsia="Consolas" w:hAnsi="Consolas" w:cs="Consolas"/>
          <w:spacing w:val="2"/>
          <w:sz w:val="18"/>
          <w:szCs w:val="18"/>
        </w:rPr>
        <w:t>_</w:t>
      </w:r>
      <w:r>
        <w:rPr>
          <w:rFonts w:ascii="Consolas" w:eastAsia="Consolas" w:hAnsi="Consolas" w:cs="Consolas"/>
          <w:spacing w:val="-1"/>
          <w:sz w:val="18"/>
          <w:szCs w:val="18"/>
        </w:rPr>
        <w:t>ang</w:t>
      </w:r>
      <w:r>
        <w:rPr>
          <w:rFonts w:ascii="Consolas" w:eastAsia="Consolas" w:hAnsi="Consolas" w:cs="Consolas"/>
          <w:spacing w:val="2"/>
          <w:sz w:val="18"/>
          <w:szCs w:val="18"/>
        </w:rPr>
        <w:t>g</w:t>
      </w:r>
      <w:r>
        <w:rPr>
          <w:rFonts w:ascii="Consolas" w:eastAsia="Consolas" w:hAnsi="Consolas" w:cs="Consolas"/>
          <w:spacing w:val="-1"/>
          <w:sz w:val="18"/>
          <w:szCs w:val="18"/>
        </w:rPr>
        <w:t>ota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nam</w:t>
      </w:r>
      <w:r>
        <w:rPr>
          <w:rFonts w:ascii="Consolas" w:eastAsia="Consolas" w:hAnsi="Consolas" w:cs="Consolas"/>
          <w:spacing w:val="2"/>
          <w:sz w:val="18"/>
          <w:szCs w:val="18"/>
        </w:rPr>
        <w:t>e=</w:t>
      </w:r>
      <w:r>
        <w:rPr>
          <w:rFonts w:ascii="Consolas" w:eastAsia="Consolas" w:hAnsi="Consolas" w:cs="Consolas"/>
          <w:spacing w:val="-1"/>
          <w:sz w:val="18"/>
          <w:szCs w:val="18"/>
        </w:rPr>
        <w:t>"no_a</w:t>
      </w:r>
      <w:r>
        <w:rPr>
          <w:rFonts w:ascii="Consolas" w:eastAsia="Consolas" w:hAnsi="Consolas" w:cs="Consolas"/>
          <w:spacing w:val="2"/>
          <w:sz w:val="18"/>
          <w:szCs w:val="18"/>
        </w:rPr>
        <w:t>n</w:t>
      </w:r>
      <w:r>
        <w:rPr>
          <w:rFonts w:ascii="Consolas" w:eastAsia="Consolas" w:hAnsi="Consolas" w:cs="Consolas"/>
          <w:spacing w:val="-1"/>
          <w:sz w:val="18"/>
          <w:szCs w:val="18"/>
        </w:rPr>
        <w:t>ggo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equ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red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E5D2AC9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73F1E3D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space="720"/>
        </w:sectPr>
      </w:pPr>
    </w:p>
    <w:p w14:paraId="3B77CCFF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E002D5F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67D99470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="al</w:t>
      </w:r>
      <w:r>
        <w:rPr>
          <w:rFonts w:ascii="Consolas" w:eastAsia="Consolas" w:hAnsi="Consolas" w:cs="Consolas"/>
          <w:spacing w:val="2"/>
          <w:sz w:val="18"/>
          <w:szCs w:val="18"/>
        </w:rPr>
        <w:t>am</w:t>
      </w:r>
      <w:r>
        <w:rPr>
          <w:rFonts w:ascii="Consolas" w:eastAsia="Consolas" w:hAnsi="Consolas" w:cs="Consolas"/>
          <w:spacing w:val="-1"/>
          <w:sz w:val="18"/>
          <w:szCs w:val="18"/>
        </w:rPr>
        <w:t>at"&gt;A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ama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&lt;/l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bel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&lt;br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1208181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num="2" w:space="720" w:equalWidth="0">
            <w:col w:w="809" w:space="97"/>
            <w:col w:w="847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e="t</w:t>
      </w:r>
      <w:r>
        <w:rPr>
          <w:rFonts w:ascii="Consolas" w:eastAsia="Consolas" w:hAnsi="Consolas" w:cs="Consolas"/>
          <w:spacing w:val="2"/>
          <w:sz w:val="18"/>
          <w:szCs w:val="18"/>
        </w:rPr>
        <w:t>ex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id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"al</w:t>
      </w:r>
      <w:r>
        <w:rPr>
          <w:rFonts w:ascii="Consolas" w:eastAsia="Consolas" w:hAnsi="Consolas" w:cs="Consolas"/>
          <w:spacing w:val="2"/>
          <w:sz w:val="18"/>
          <w:szCs w:val="18"/>
        </w:rPr>
        <w:t>a</w:t>
      </w:r>
      <w:r>
        <w:rPr>
          <w:rFonts w:ascii="Consolas" w:eastAsia="Consolas" w:hAnsi="Consolas" w:cs="Consolas"/>
          <w:spacing w:val="-1"/>
          <w:sz w:val="18"/>
          <w:szCs w:val="18"/>
        </w:rPr>
        <w:t>mat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na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pacing w:val="-1"/>
          <w:sz w:val="18"/>
          <w:szCs w:val="18"/>
        </w:rPr>
        <w:t>e="a</w:t>
      </w:r>
      <w:r>
        <w:rPr>
          <w:rFonts w:ascii="Consolas" w:eastAsia="Consolas" w:hAnsi="Consolas" w:cs="Consolas"/>
          <w:spacing w:val="2"/>
          <w:sz w:val="18"/>
          <w:szCs w:val="18"/>
        </w:rPr>
        <w:t>la</w:t>
      </w:r>
      <w:r>
        <w:rPr>
          <w:rFonts w:ascii="Consolas" w:eastAsia="Consolas" w:hAnsi="Consolas" w:cs="Consolas"/>
          <w:spacing w:val="-1"/>
          <w:sz w:val="18"/>
          <w:szCs w:val="18"/>
        </w:rPr>
        <w:t>mat"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714EC28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8B4A081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space="720"/>
        </w:sectPr>
      </w:pPr>
    </w:p>
    <w:p w14:paraId="447E7D4F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439A10B2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087F6412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l</w:t>
      </w:r>
      <w:r>
        <w:rPr>
          <w:rFonts w:ascii="Consolas" w:eastAsia="Consolas" w:hAnsi="Consolas" w:cs="Consolas"/>
          <w:spacing w:val="-1"/>
          <w:sz w:val="18"/>
          <w:szCs w:val="18"/>
        </w:rPr>
        <w:t>abe</w:t>
      </w:r>
      <w:r>
        <w:rPr>
          <w:rFonts w:ascii="Consolas" w:eastAsia="Consolas" w:hAnsi="Consolas" w:cs="Consolas"/>
          <w:sz w:val="18"/>
          <w:szCs w:val="18"/>
        </w:rPr>
        <w:t>l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fo</w:t>
      </w:r>
      <w:r>
        <w:rPr>
          <w:rFonts w:ascii="Consolas" w:eastAsia="Consolas" w:hAnsi="Consolas" w:cs="Consolas"/>
          <w:spacing w:val="2"/>
          <w:sz w:val="18"/>
          <w:szCs w:val="18"/>
        </w:rPr>
        <w:t>r</w:t>
      </w:r>
      <w:r>
        <w:rPr>
          <w:rFonts w:ascii="Consolas" w:eastAsia="Consolas" w:hAnsi="Consolas" w:cs="Consolas"/>
          <w:spacing w:val="-1"/>
          <w:sz w:val="18"/>
          <w:szCs w:val="18"/>
        </w:rPr>
        <w:t>="no</w:t>
      </w:r>
      <w:r>
        <w:rPr>
          <w:rFonts w:ascii="Consolas" w:eastAsia="Consolas" w:hAnsi="Consolas" w:cs="Consolas"/>
          <w:spacing w:val="2"/>
          <w:sz w:val="18"/>
          <w:szCs w:val="18"/>
        </w:rPr>
        <w:t>_h</w:t>
      </w:r>
      <w:r>
        <w:rPr>
          <w:rFonts w:ascii="Consolas" w:eastAsia="Consolas" w:hAnsi="Consolas" w:cs="Consolas"/>
          <w:spacing w:val="-1"/>
          <w:sz w:val="18"/>
          <w:szCs w:val="18"/>
        </w:rPr>
        <w:t>p"&gt;No</w:t>
      </w:r>
      <w:r>
        <w:rPr>
          <w:rFonts w:ascii="Consolas" w:eastAsia="Consolas" w:hAnsi="Consolas" w:cs="Consolas"/>
          <w:sz w:val="18"/>
          <w:szCs w:val="18"/>
        </w:rPr>
        <w:t>.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HP</w:t>
      </w:r>
      <w:r>
        <w:rPr>
          <w:rFonts w:ascii="Consolas" w:eastAsia="Consolas" w:hAnsi="Consolas" w:cs="Consolas"/>
          <w:spacing w:val="2"/>
          <w:sz w:val="18"/>
          <w:szCs w:val="18"/>
        </w:rPr>
        <w:t>&lt;</w:t>
      </w:r>
      <w:r>
        <w:rPr>
          <w:rFonts w:ascii="Consolas" w:eastAsia="Consolas" w:hAnsi="Consolas" w:cs="Consolas"/>
          <w:spacing w:val="-1"/>
          <w:sz w:val="18"/>
          <w:szCs w:val="18"/>
        </w:rPr>
        <w:t>/la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el&gt;</w:t>
      </w:r>
      <w:r>
        <w:rPr>
          <w:rFonts w:ascii="Consolas" w:eastAsia="Consolas" w:hAnsi="Consolas" w:cs="Consolas"/>
          <w:spacing w:val="2"/>
          <w:sz w:val="18"/>
          <w:szCs w:val="18"/>
        </w:rPr>
        <w:t>&lt;</w:t>
      </w:r>
      <w:r>
        <w:rPr>
          <w:rFonts w:ascii="Consolas" w:eastAsia="Consolas" w:hAnsi="Consolas" w:cs="Consolas"/>
          <w:spacing w:val="-1"/>
          <w:sz w:val="18"/>
          <w:szCs w:val="18"/>
        </w:rPr>
        <w:t>br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1A2EAD21" w14:textId="77777777" w:rsidR="00CF7491" w:rsidRDefault="00000000">
      <w:pPr>
        <w:spacing w:before="31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num="2" w:space="720" w:equalWidth="0">
            <w:col w:w="809" w:space="97"/>
            <w:col w:w="847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i</w:t>
      </w:r>
      <w:r>
        <w:rPr>
          <w:rFonts w:ascii="Consolas" w:eastAsia="Consolas" w:hAnsi="Consolas" w:cs="Consolas"/>
          <w:spacing w:val="-1"/>
          <w:sz w:val="18"/>
          <w:szCs w:val="18"/>
        </w:rPr>
        <w:t>npu</w:t>
      </w:r>
      <w:r>
        <w:rPr>
          <w:rFonts w:ascii="Consolas" w:eastAsia="Consolas" w:hAnsi="Consolas" w:cs="Consolas"/>
          <w:sz w:val="18"/>
          <w:szCs w:val="18"/>
        </w:rPr>
        <w:t>t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ty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e="t</w:t>
      </w:r>
      <w:r>
        <w:rPr>
          <w:rFonts w:ascii="Consolas" w:eastAsia="Consolas" w:hAnsi="Consolas" w:cs="Consolas"/>
          <w:spacing w:val="2"/>
          <w:sz w:val="18"/>
          <w:szCs w:val="18"/>
        </w:rPr>
        <w:t>ex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z w:val="18"/>
          <w:szCs w:val="18"/>
        </w:rPr>
        <w:t xml:space="preserve">" </w:t>
      </w:r>
      <w:r>
        <w:rPr>
          <w:rFonts w:ascii="Consolas" w:eastAsia="Consolas" w:hAnsi="Consolas" w:cs="Consolas"/>
          <w:spacing w:val="-1"/>
          <w:sz w:val="18"/>
          <w:szCs w:val="18"/>
        </w:rPr>
        <w:t>id</w:t>
      </w:r>
      <w:r>
        <w:rPr>
          <w:rFonts w:ascii="Consolas" w:eastAsia="Consolas" w:hAnsi="Consolas" w:cs="Consolas"/>
          <w:spacing w:val="2"/>
          <w:sz w:val="18"/>
          <w:szCs w:val="18"/>
        </w:rPr>
        <w:t>=</w:t>
      </w:r>
      <w:r>
        <w:rPr>
          <w:rFonts w:ascii="Consolas" w:eastAsia="Consolas" w:hAnsi="Consolas" w:cs="Consolas"/>
          <w:spacing w:val="-1"/>
          <w:sz w:val="18"/>
          <w:szCs w:val="18"/>
        </w:rPr>
        <w:t>"no</w:t>
      </w:r>
      <w:r>
        <w:rPr>
          <w:rFonts w:ascii="Consolas" w:eastAsia="Consolas" w:hAnsi="Consolas" w:cs="Consolas"/>
          <w:spacing w:val="2"/>
          <w:sz w:val="18"/>
          <w:szCs w:val="18"/>
        </w:rPr>
        <w:t>_</w:t>
      </w:r>
      <w:r>
        <w:rPr>
          <w:rFonts w:ascii="Consolas" w:eastAsia="Consolas" w:hAnsi="Consolas" w:cs="Consolas"/>
          <w:spacing w:val="-1"/>
          <w:sz w:val="18"/>
          <w:szCs w:val="18"/>
        </w:rPr>
        <w:t>hp</w:t>
      </w:r>
      <w:r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pacing w:val="1"/>
          <w:sz w:val="18"/>
          <w:szCs w:val="18"/>
        </w:rPr>
        <w:t xml:space="preserve"> </w:t>
      </w:r>
      <w:r>
        <w:rPr>
          <w:rFonts w:ascii="Consolas" w:eastAsia="Consolas" w:hAnsi="Consolas" w:cs="Consolas"/>
          <w:spacing w:val="-1"/>
          <w:sz w:val="18"/>
          <w:szCs w:val="18"/>
        </w:rPr>
        <w:t>nam</w:t>
      </w:r>
      <w:r>
        <w:rPr>
          <w:rFonts w:ascii="Consolas" w:eastAsia="Consolas" w:hAnsi="Consolas" w:cs="Consolas"/>
          <w:spacing w:val="2"/>
          <w:sz w:val="18"/>
          <w:szCs w:val="18"/>
        </w:rPr>
        <w:t>e</w:t>
      </w:r>
      <w:r>
        <w:rPr>
          <w:rFonts w:ascii="Consolas" w:eastAsia="Consolas" w:hAnsi="Consolas" w:cs="Consolas"/>
          <w:spacing w:val="-1"/>
          <w:sz w:val="18"/>
          <w:szCs w:val="18"/>
        </w:rPr>
        <w:t>="no</w:t>
      </w:r>
      <w:r>
        <w:rPr>
          <w:rFonts w:ascii="Consolas" w:eastAsia="Consolas" w:hAnsi="Consolas" w:cs="Consolas"/>
          <w:spacing w:val="2"/>
          <w:sz w:val="18"/>
          <w:szCs w:val="18"/>
        </w:rPr>
        <w:t>_h</w:t>
      </w:r>
      <w:r>
        <w:rPr>
          <w:rFonts w:ascii="Consolas" w:eastAsia="Consolas" w:hAnsi="Consolas" w:cs="Consolas"/>
          <w:spacing w:val="-1"/>
          <w:sz w:val="18"/>
          <w:szCs w:val="18"/>
        </w:rPr>
        <w:t>p"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0BB4935F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98668D2" w14:textId="77777777" w:rsidR="00CF7491" w:rsidRDefault="00CF7491">
      <w:pPr>
        <w:spacing w:before="5" w:line="240" w:lineRule="exact"/>
        <w:rPr>
          <w:sz w:val="24"/>
          <w:szCs w:val="24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space="720"/>
        </w:sectPr>
      </w:pPr>
    </w:p>
    <w:p w14:paraId="24701ACE" w14:textId="77777777" w:rsidR="00CF7491" w:rsidRDefault="00000000">
      <w:pPr>
        <w:spacing w:before="29"/>
        <w:ind w:left="510" w:right="-47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BC1147E" w14:textId="77777777" w:rsidR="00CF7491" w:rsidRDefault="00000000">
      <w:pPr>
        <w:spacing w:before="12" w:line="260" w:lineRule="exact"/>
        <w:rPr>
          <w:sz w:val="26"/>
          <w:szCs w:val="26"/>
        </w:rPr>
      </w:pPr>
      <w:r>
        <w:br w:type="column"/>
      </w:r>
    </w:p>
    <w:p w14:paraId="393C26CD" w14:textId="77777777" w:rsidR="00CF7491" w:rsidRDefault="00000000">
      <w:pPr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num="2" w:space="720" w:equalWidth="0">
            <w:col w:w="809" w:space="97"/>
            <w:col w:w="8474"/>
          </w:cols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b</w:t>
      </w:r>
      <w:r>
        <w:rPr>
          <w:rFonts w:ascii="Consolas" w:eastAsia="Consolas" w:hAnsi="Consolas" w:cs="Consolas"/>
          <w:spacing w:val="-1"/>
          <w:sz w:val="18"/>
          <w:szCs w:val="18"/>
        </w:rPr>
        <w:t>utt</w:t>
      </w:r>
      <w:r>
        <w:rPr>
          <w:rFonts w:ascii="Consolas" w:eastAsia="Consolas" w:hAnsi="Consolas" w:cs="Consolas"/>
          <w:spacing w:val="2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 xml:space="preserve">n </w:t>
      </w:r>
      <w:r>
        <w:rPr>
          <w:rFonts w:ascii="Consolas" w:eastAsia="Consolas" w:hAnsi="Consolas" w:cs="Consolas"/>
          <w:spacing w:val="-1"/>
          <w:sz w:val="18"/>
          <w:szCs w:val="18"/>
        </w:rPr>
        <w:t>t</w:t>
      </w:r>
      <w:r>
        <w:rPr>
          <w:rFonts w:ascii="Consolas" w:eastAsia="Consolas" w:hAnsi="Consolas" w:cs="Consolas"/>
          <w:spacing w:val="2"/>
          <w:sz w:val="18"/>
          <w:szCs w:val="18"/>
        </w:rPr>
        <w:t>y</w:t>
      </w:r>
      <w:r>
        <w:rPr>
          <w:rFonts w:ascii="Consolas" w:eastAsia="Consolas" w:hAnsi="Consolas" w:cs="Consolas"/>
          <w:spacing w:val="-1"/>
          <w:sz w:val="18"/>
          <w:szCs w:val="18"/>
        </w:rPr>
        <w:t>pe="</w:t>
      </w:r>
      <w:r>
        <w:rPr>
          <w:rFonts w:ascii="Consolas" w:eastAsia="Consolas" w:hAnsi="Consolas" w:cs="Consolas"/>
          <w:spacing w:val="2"/>
          <w:sz w:val="18"/>
          <w:szCs w:val="18"/>
        </w:rPr>
        <w:t>su</w:t>
      </w:r>
      <w:r>
        <w:rPr>
          <w:rFonts w:ascii="Consolas" w:eastAsia="Consolas" w:hAnsi="Consolas" w:cs="Consolas"/>
          <w:spacing w:val="-1"/>
          <w:sz w:val="18"/>
          <w:szCs w:val="18"/>
        </w:rPr>
        <w:t>bmit"</w:t>
      </w:r>
      <w:r>
        <w:rPr>
          <w:rFonts w:ascii="Consolas" w:eastAsia="Consolas" w:hAnsi="Consolas" w:cs="Consolas"/>
          <w:spacing w:val="2"/>
          <w:sz w:val="18"/>
          <w:szCs w:val="18"/>
        </w:rPr>
        <w:t>&gt;</w:t>
      </w:r>
      <w:r>
        <w:rPr>
          <w:rFonts w:ascii="Consolas" w:eastAsia="Consolas" w:hAnsi="Consolas" w:cs="Consolas"/>
          <w:spacing w:val="-1"/>
          <w:sz w:val="18"/>
          <w:szCs w:val="18"/>
        </w:rPr>
        <w:t>Sim</w:t>
      </w:r>
      <w:r>
        <w:rPr>
          <w:rFonts w:ascii="Consolas" w:eastAsia="Consolas" w:hAnsi="Consolas" w:cs="Consolas"/>
          <w:spacing w:val="2"/>
          <w:sz w:val="18"/>
          <w:szCs w:val="18"/>
        </w:rPr>
        <w:t>p</w:t>
      </w:r>
      <w:r>
        <w:rPr>
          <w:rFonts w:ascii="Consolas" w:eastAsia="Consolas" w:hAnsi="Consolas" w:cs="Consolas"/>
          <w:spacing w:val="-1"/>
          <w:sz w:val="18"/>
          <w:szCs w:val="18"/>
        </w:rPr>
        <w:t>an&lt;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but</w:t>
      </w:r>
      <w:r>
        <w:rPr>
          <w:rFonts w:ascii="Consolas" w:eastAsia="Consolas" w:hAnsi="Consolas" w:cs="Consolas"/>
          <w:spacing w:val="2"/>
          <w:sz w:val="18"/>
          <w:szCs w:val="18"/>
        </w:rPr>
        <w:t>t</w:t>
      </w:r>
      <w:r>
        <w:rPr>
          <w:rFonts w:ascii="Consolas" w:eastAsia="Consolas" w:hAnsi="Consolas" w:cs="Consolas"/>
          <w:spacing w:val="-1"/>
          <w:sz w:val="18"/>
          <w:szCs w:val="18"/>
        </w:rPr>
        <w:t>on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53A95838" w14:textId="77777777" w:rsidR="00CF7491" w:rsidRDefault="00000000">
      <w:pPr>
        <w:spacing w:before="31"/>
        <w:ind w:left="510"/>
        <w:rPr>
          <w:rFonts w:ascii="Consolas" w:eastAsia="Consolas" w:hAnsi="Consolas" w:cs="Consolas"/>
          <w:sz w:val="18"/>
          <w:szCs w:val="18"/>
        </w:rPr>
      </w:pPr>
      <w:r>
        <w:pict w14:anchorId="1D7BFFBE">
          <v:group id="_x0000_s2081" style="position:absolute;left:0;text-align:left;margin-left:64.9pt;margin-top:366.4pt;width:485.65pt;height:304.05pt;z-index:-251656192;mso-position-horizontal-relative:page;mso-position-vertical-relative:page" coordorigin="1298,7328" coordsize="9713,6081">
            <v:shape id="_x0000_s2107" style="position:absolute;left:1308;top:7338;width:9693;height:6061" coordorigin="1308,7338" coordsize="9693,6061" path="m1308,13399r9693,l11001,7338r-9693,l1308,13399xe" fillcolor="#f3f4f6" stroked="f">
              <v:path arrowok="t"/>
            </v:shape>
            <v:shape id="_x0000_s2106" style="position:absolute;left:1416;top:7338;width:9477;height:242" coordorigin="1416,7338" coordsize="9477,242" path="m1416,7580r9477,l10893,7338r-9477,l1416,7580xe" fillcolor="#f3f4f6" stroked="f">
              <v:path arrowok="t"/>
            </v:shape>
            <v:shape id="_x0000_s2105" style="position:absolute;left:1416;top:7580;width:9477;height:242" coordorigin="1416,7580" coordsize="9477,242" path="m1416,7823r9477,l10893,7580r-9477,l1416,7823xe" fillcolor="#f3f4f6" stroked="f">
              <v:path arrowok="t"/>
            </v:shape>
            <v:shape id="_x0000_s2104" style="position:absolute;left:1416;top:7823;width:9477;height:242" coordorigin="1416,7823" coordsize="9477,242" path="m1416,8065r9477,l10893,7823r-9477,l1416,8065xe" fillcolor="#f3f4f6" stroked="f">
              <v:path arrowok="t"/>
            </v:shape>
            <v:shape id="_x0000_s2103" style="position:absolute;left:1416;top:8065;width:9477;height:243" coordorigin="1416,8065" coordsize="9477,243" path="m1416,8308r9477,l10893,8065r-9477,l1416,8308xe" fillcolor="#f3f4f6" stroked="f">
              <v:path arrowok="t"/>
            </v:shape>
            <v:shape id="_x0000_s2102" style="position:absolute;left:1416;top:8308;width:9477;height:242" coordorigin="1416,8308" coordsize="9477,242" path="m1416,8550r9477,l10893,8308r-9477,l1416,8550xe" fillcolor="#f3f4f6" stroked="f">
              <v:path arrowok="t"/>
            </v:shape>
            <v:shape id="_x0000_s2101" style="position:absolute;left:1416;top:8550;width:9477;height:242" coordorigin="1416,8550" coordsize="9477,242" path="m1416,8793r9477,l10893,8550r-9477,l1416,8793xe" fillcolor="#f3f4f6" stroked="f">
              <v:path arrowok="t"/>
            </v:shape>
            <v:shape id="_x0000_s2100" style="position:absolute;left:1416;top:8793;width:9477;height:242" coordorigin="1416,8793" coordsize="9477,242" path="m1416,9035r9477,l10893,8793r-9477,l1416,9035xe" fillcolor="#f3f4f6" stroked="f">
              <v:path arrowok="t"/>
            </v:shape>
            <v:shape id="_x0000_s2099" style="position:absolute;left:1416;top:9035;width:9477;height:242" coordorigin="1416,9035" coordsize="9477,242" path="m1416,9277r9477,l10893,9035r-9477,l1416,9277xe" fillcolor="#f3f4f6" stroked="f">
              <v:path arrowok="t"/>
            </v:shape>
            <v:shape id="_x0000_s2098" style="position:absolute;left:1416;top:9277;width:9477;height:242" coordorigin="1416,9277" coordsize="9477,242" path="m1416,9520r9477,l10893,9277r-9477,l1416,9520xe" fillcolor="#f3f4f6" stroked="f">
              <v:path arrowok="t"/>
            </v:shape>
            <v:shape id="_x0000_s2097" style="position:absolute;left:1416;top:9520;width:9477;height:242" coordorigin="1416,9520" coordsize="9477,242" path="m1416,9762r9477,l10893,9520r-9477,l1416,9762xe" fillcolor="#f3f4f6" stroked="f">
              <v:path arrowok="t"/>
            </v:shape>
            <v:shape id="_x0000_s2096" style="position:absolute;left:1416;top:9762;width:9477;height:242" coordorigin="1416,9762" coordsize="9477,242" path="m1416,10005r9477,l10893,9762r-9477,l1416,10005xe" fillcolor="#f3f4f6" stroked="f">
              <v:path arrowok="t"/>
            </v:shape>
            <v:shape id="_x0000_s2095" style="position:absolute;left:1416;top:10005;width:9477;height:242" coordorigin="1416,10005" coordsize="9477,242" path="m1416,10247r9477,l10893,10005r-9477,l1416,10247xe" fillcolor="#f3f4f6" stroked="f">
              <v:path arrowok="t"/>
            </v:shape>
            <v:shape id="_x0000_s2094" style="position:absolute;left:1416;top:10247;width:9477;height:242" coordorigin="1416,10247" coordsize="9477,242" path="m1416,10489r9477,l10893,10247r-9477,l1416,10489xe" fillcolor="#f3f4f6" stroked="f">
              <v:path arrowok="t"/>
            </v:shape>
            <v:shape id="_x0000_s2093" style="position:absolute;left:1416;top:10489;width:9477;height:242" coordorigin="1416,10489" coordsize="9477,242" path="m1416,10732r9477,l10893,10489r-9477,l1416,10732xe" fillcolor="#f3f4f6" stroked="f">
              <v:path arrowok="t"/>
            </v:shape>
            <v:shape id="_x0000_s2092" style="position:absolute;left:1416;top:10732;width:9477;height:242" coordorigin="1416,10732" coordsize="9477,242" path="m1416,10974r9477,l10893,10732r-9477,l1416,10974xe" fillcolor="#f3f4f6" stroked="f">
              <v:path arrowok="t"/>
            </v:shape>
            <v:shape id="_x0000_s2091" style="position:absolute;left:1416;top:10974;width:9477;height:242" coordorigin="1416,10974" coordsize="9477,242" path="m1416,11217r9477,l10893,10974r-9477,l1416,11217xe" fillcolor="#f3f4f6" stroked="f">
              <v:path arrowok="t"/>
            </v:shape>
            <v:shape id="_x0000_s2090" style="position:absolute;left:1416;top:11217;width:9477;height:242" coordorigin="1416,11217" coordsize="9477,242" path="m1416,11459r9477,l10893,11217r-9477,l1416,11459xe" fillcolor="#f3f4f6" stroked="f">
              <v:path arrowok="t"/>
            </v:shape>
            <v:shape id="_x0000_s2089" style="position:absolute;left:1416;top:11459;width:9477;height:243" coordorigin="1416,11459" coordsize="9477,243" path="m1416,11702r9477,l10893,11459r-9477,l1416,11702xe" fillcolor="#f3f4f6" stroked="f">
              <v:path arrowok="t"/>
            </v:shape>
            <v:shape id="_x0000_s2088" style="position:absolute;left:1416;top:11702;width:9477;height:242" coordorigin="1416,11702" coordsize="9477,242" path="m1416,11944r9477,l10893,11702r-9477,l1416,11944xe" fillcolor="#f3f4f6" stroked="f">
              <v:path arrowok="t"/>
            </v:shape>
            <v:shape id="_x0000_s2087" style="position:absolute;left:1416;top:11944;width:9477;height:242" coordorigin="1416,11944" coordsize="9477,242" path="m1416,12187r9477,l10893,11944r-9477,l1416,12187xe" fillcolor="#f3f4f6" stroked="f">
              <v:path arrowok="t"/>
            </v:shape>
            <v:shape id="_x0000_s2086" style="position:absolute;left:1416;top:12187;width:9477;height:242" coordorigin="1416,12187" coordsize="9477,242" path="m1416,12429r9477,l10893,12187r-9477,l1416,12429xe" fillcolor="#f3f4f6" stroked="f">
              <v:path arrowok="t"/>
            </v:shape>
            <v:shape id="_x0000_s2085" style="position:absolute;left:1416;top:12429;width:9477;height:242" coordorigin="1416,12429" coordsize="9477,242" path="m1416,12672r9477,l10893,12429r-9477,l1416,12672xe" fillcolor="#f3f4f6" stroked="f">
              <v:path arrowok="t"/>
            </v:shape>
            <v:shape id="_x0000_s2084" style="position:absolute;left:1416;top:12672;width:9477;height:242" coordorigin="1416,12672" coordsize="9477,242" path="m1416,12914r9477,l10893,12672r-9477,l1416,12914xe" fillcolor="#f3f4f6" stroked="f">
              <v:path arrowok="t"/>
            </v:shape>
            <v:shape id="_x0000_s2083" style="position:absolute;left:1416;top:12914;width:9477;height:242" coordorigin="1416,12914" coordsize="9477,242" path="m1416,13156r9477,l10893,12914r-9477,l1416,13156xe" fillcolor="#f3f4f6" stroked="f">
              <v:path arrowok="t"/>
            </v:shape>
            <v:shape id="_x0000_s2082" style="position:absolute;left:1416;top:13156;width:9477;height:242" coordorigin="1416,13156" coordsize="9477,242" path="m1416,13399r9477,l10893,13156r-9477,l1416,13399xe" fillcolor="#f3f4f6" stroked="f">
              <v:path arrowok="t"/>
            </v:shape>
            <w10:wrap anchorx="page" anchory="page"/>
          </v:group>
        </w:pict>
      </w:r>
      <w:r>
        <w:pict w14:anchorId="390EE8E7">
          <v:group id="_x0000_s2068" style="position:absolute;left:0;text-align:left;margin-left:64.9pt;margin-top:56.15pt;width:485.65pt;height:134.35pt;z-index:-251657216;mso-position-horizontal-relative:page;mso-position-vertical-relative:page" coordorigin="1298,1123" coordsize="9713,2687">
            <v:shape id="_x0000_s2080" style="position:absolute;left:1308;top:1133;width:9693;height:2667" coordorigin="1308,1133" coordsize="9693,2667" path="m1308,3800r9693,l11001,1133r-9693,l1308,3800xe" fillcolor="#f3f4f6" stroked="f">
              <v:path arrowok="t"/>
            </v:shape>
            <v:shape id="_x0000_s2079" style="position:absolute;left:1416;top:1133;width:9477;height:242" coordorigin="1416,1133" coordsize="9477,242" path="m1416,1375r9477,l10893,1133r-9477,l1416,1375xe" fillcolor="#f3f4f6" stroked="f">
              <v:path arrowok="t"/>
            </v:shape>
            <v:shape id="_x0000_s2078" style="position:absolute;left:1416;top:1375;width:9477;height:243" coordorigin="1416,1375" coordsize="9477,243" path="m1416,1618r9477,l10893,1375r-9477,l1416,1618xe" fillcolor="#f3f4f6" stroked="f">
              <v:path arrowok="t"/>
            </v:shape>
            <v:shape id="_x0000_s2077" style="position:absolute;left:1416;top:1618;width:9477;height:242" coordorigin="1416,1618" coordsize="9477,242" path="m1416,1860r9477,l10893,1618r-9477,l1416,1860xe" fillcolor="#f3f4f6" stroked="f">
              <v:path arrowok="t"/>
            </v:shape>
            <v:shape id="_x0000_s2076" style="position:absolute;left:1416;top:1860;width:9477;height:242" coordorigin="1416,1860" coordsize="9477,242" path="m1416,2103r9477,l10893,1860r-9477,l1416,2103xe" fillcolor="#f3f4f6" stroked="f">
              <v:path arrowok="t"/>
            </v:shape>
            <v:shape id="_x0000_s2075" style="position:absolute;left:1416;top:2103;width:9477;height:242" coordorigin="1416,2103" coordsize="9477,242" path="m1416,2345r9477,l10893,2103r-9477,l1416,2345xe" fillcolor="#f3f4f6" stroked="f">
              <v:path arrowok="t"/>
            </v:shape>
            <v:shape id="_x0000_s2074" style="position:absolute;left:1416;top:2345;width:9477;height:242" coordorigin="1416,2345" coordsize="9477,242" path="m1416,2588r9477,l10893,2345r-9477,l1416,2588xe" fillcolor="#f3f4f6" stroked="f">
              <v:path arrowok="t"/>
            </v:shape>
            <v:shape id="_x0000_s2073" style="position:absolute;left:1416;top:2588;width:9477;height:242" coordorigin="1416,2588" coordsize="9477,242" path="m1416,2830r9477,l10893,2588r-9477,l1416,2830xe" fillcolor="#f3f4f6" stroked="f">
              <v:path arrowok="t"/>
            </v:shape>
            <v:shape id="_x0000_s2072" style="position:absolute;left:1416;top:2830;width:9477;height:242" coordorigin="1416,2830" coordsize="9477,242" path="m1416,3072r9477,l10893,2830r-9477,l1416,3072xe" fillcolor="#f3f4f6" stroked="f">
              <v:path arrowok="t"/>
            </v:shape>
            <v:shape id="_x0000_s2071" style="position:absolute;left:1416;top:3072;width:9477;height:242" coordorigin="1416,3072" coordsize="9477,242" path="m1416,3315r9477,l10893,3072r-9477,l1416,3315xe" fillcolor="#f3f4f6" stroked="f">
              <v:path arrowok="t"/>
            </v:shape>
            <v:shape id="_x0000_s2070" style="position:absolute;left:1416;top:3315;width:9477;height:242" coordorigin="1416,3315" coordsize="9477,242" path="m1416,3557r9477,l10893,3315r-9477,l1416,3557xe" fillcolor="#f3f4f6" stroked="f">
              <v:path arrowok="t"/>
            </v:shape>
            <v:shape id="_x0000_s2069" style="position:absolute;left:1416;top:3557;width:9477;height:242" coordorigin="1416,3557" coordsize="9477,242" path="m1416,3800r9477,l10893,3557r-9477,l1416,3800xe" fillcolor="#f3f4f6" stroked="f">
              <v:path arrowok="t"/>
            </v:shape>
            <w10:wrap anchorx="page" anchory="page"/>
          </v:group>
        </w:pict>
      </w:r>
      <w:r>
        <w:rPr>
          <w:rFonts w:ascii="Consolas" w:eastAsia="Consolas" w:hAnsi="Consolas" w:cs="Consolas"/>
          <w:spacing w:val="-1"/>
          <w:sz w:val="18"/>
          <w:szCs w:val="18"/>
        </w:rPr>
        <w:t>&lt;</w:t>
      </w:r>
      <w:r>
        <w:rPr>
          <w:rFonts w:ascii="Consolas" w:eastAsia="Consolas" w:hAnsi="Consolas" w:cs="Consolas"/>
          <w:spacing w:val="2"/>
          <w:sz w:val="18"/>
          <w:szCs w:val="18"/>
        </w:rPr>
        <w:t>/</w:t>
      </w:r>
      <w:r>
        <w:rPr>
          <w:rFonts w:ascii="Consolas" w:eastAsia="Consolas" w:hAnsi="Consolas" w:cs="Consolas"/>
          <w:spacing w:val="-1"/>
          <w:sz w:val="18"/>
          <w:szCs w:val="18"/>
        </w:rPr>
        <w:t>p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22AA3CB4" w14:textId="77777777" w:rsidR="00CF7491" w:rsidRDefault="00000000">
      <w:pPr>
        <w:spacing w:before="31"/>
        <w:ind w:left="116"/>
        <w:rPr>
          <w:rFonts w:ascii="Consolas" w:eastAsia="Consolas" w:hAnsi="Consolas" w:cs="Consolas"/>
          <w:sz w:val="18"/>
          <w:szCs w:val="18"/>
        </w:rPr>
        <w:sectPr w:rsidR="00CF7491">
          <w:type w:val="continuous"/>
          <w:pgSz w:w="12240" w:h="15840"/>
          <w:pgMar w:top="1300" w:right="1560" w:bottom="280" w:left="1300" w:header="720" w:footer="720" w:gutter="0"/>
          <w:cols w:space="720"/>
        </w:sectPr>
      </w:pPr>
      <w:r>
        <w:rPr>
          <w:rFonts w:ascii="Consolas" w:eastAsia="Consolas" w:hAnsi="Consolas" w:cs="Consolas"/>
          <w:spacing w:val="-1"/>
          <w:sz w:val="18"/>
          <w:szCs w:val="18"/>
        </w:rPr>
        <w:t>&lt;/for</w:t>
      </w:r>
      <w:r>
        <w:rPr>
          <w:rFonts w:ascii="Consolas" w:eastAsia="Consolas" w:hAnsi="Consolas" w:cs="Consolas"/>
          <w:spacing w:val="2"/>
          <w:sz w:val="18"/>
          <w:szCs w:val="18"/>
        </w:rPr>
        <w:t>m</w:t>
      </w:r>
      <w:r>
        <w:rPr>
          <w:rFonts w:ascii="Consolas" w:eastAsia="Consolas" w:hAnsi="Consolas" w:cs="Consolas"/>
          <w:sz w:val="18"/>
          <w:szCs w:val="18"/>
        </w:rPr>
        <w:t>&gt;</w:t>
      </w:r>
    </w:p>
    <w:p w14:paraId="77E78F7E" w14:textId="77777777" w:rsidR="00CF7491" w:rsidRDefault="00000000">
      <w:pPr>
        <w:spacing w:before="29"/>
        <w:ind w:left="216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365F91"/>
          <w:sz w:val="32"/>
          <w:szCs w:val="32"/>
        </w:rPr>
        <w:lastRenderedPageBreak/>
        <w:t>G.</w:t>
      </w:r>
      <w:r>
        <w:rPr>
          <w:rFonts w:ascii="Calibri" w:eastAsia="Calibri" w:hAnsi="Calibri" w:cs="Calibri"/>
          <w:b/>
          <w:color w:val="365F91"/>
          <w:spacing w:val="-2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C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HECK</w:t>
      </w:r>
      <w:r>
        <w:rPr>
          <w:rFonts w:ascii="Calibri" w:eastAsia="Calibri" w:hAnsi="Calibri" w:cs="Calibri"/>
          <w:b/>
          <w:color w:val="365F91"/>
          <w:spacing w:val="2"/>
          <w:sz w:val="32"/>
          <w:szCs w:val="32"/>
        </w:rPr>
        <w:t>L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ST</w:t>
      </w:r>
      <w:r>
        <w:rPr>
          <w:rFonts w:ascii="Calibri" w:eastAsia="Calibri" w:hAnsi="Calibri" w:cs="Calibri"/>
          <w:b/>
          <w:color w:val="365F91"/>
          <w:spacing w:val="-14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H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pacing w:val="2"/>
          <w:sz w:val="32"/>
          <w:szCs w:val="32"/>
        </w:rPr>
        <w:t>S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L</w:t>
      </w:r>
      <w:r>
        <w:rPr>
          <w:rFonts w:ascii="Calibri" w:eastAsia="Calibri" w:hAnsi="Calibri" w:cs="Calibri"/>
          <w:b/>
          <w:color w:val="365F91"/>
          <w:spacing w:val="-8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PR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K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K</w:t>
      </w:r>
      <w:r>
        <w:rPr>
          <w:rFonts w:ascii="Calibri" w:eastAsia="Calibri" w:hAnsi="Calibri" w:cs="Calibri"/>
          <w:b/>
          <w:color w:val="365F91"/>
          <w:spacing w:val="3"/>
          <w:sz w:val="32"/>
          <w:szCs w:val="32"/>
        </w:rPr>
        <w:t>U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M</w:t>
      </w:r>
    </w:p>
    <w:p w14:paraId="0978C744" w14:textId="77777777" w:rsidR="00CF7491" w:rsidRDefault="00CF7491">
      <w:pPr>
        <w:spacing w:before="4" w:line="60" w:lineRule="exact"/>
        <w:rPr>
          <w:sz w:val="6"/>
          <w:szCs w:val="6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9"/>
        <w:gridCol w:w="3352"/>
        <w:gridCol w:w="1404"/>
        <w:gridCol w:w="3446"/>
      </w:tblGrid>
      <w:tr w:rsidR="00CF7491" w14:paraId="36029839" w14:textId="77777777">
        <w:trPr>
          <w:trHeight w:hRule="exact" w:val="295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D9EAF7"/>
          </w:tcPr>
          <w:p w14:paraId="79814428" w14:textId="77777777" w:rsidR="00CF7491" w:rsidRDefault="00000000">
            <w:pPr>
              <w:spacing w:line="240" w:lineRule="exact"/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pacing w:val="1"/>
                <w:w w:val="110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w w:val="107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b/>
                <w:w w:val="112"/>
                <w:sz w:val="21"/>
                <w:szCs w:val="21"/>
              </w:rPr>
              <w:t>.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  <w:shd w:val="clear" w:color="auto" w:fill="D9EAF7"/>
          </w:tcPr>
          <w:p w14:paraId="6F20A52B" w14:textId="77777777" w:rsidR="00CF7491" w:rsidRDefault="00000000">
            <w:pPr>
              <w:spacing w:line="240" w:lineRule="exact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1"/>
                <w:szCs w:val="21"/>
              </w:rPr>
              <w:t>Y</w:t>
            </w:r>
            <w:r>
              <w:rPr>
                <w:rFonts w:ascii="Calibri" w:eastAsia="Calibri" w:hAnsi="Calibri" w:cs="Calibri"/>
                <w:b/>
                <w:spacing w:val="-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ng</w:t>
            </w:r>
            <w:r>
              <w:rPr>
                <w:rFonts w:ascii="Calibri" w:eastAsia="Calibri" w:hAnsi="Calibri" w:cs="Calibri"/>
                <w:b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2"/>
                <w:w w:val="112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w w:val="110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w w:val="132"/>
                <w:sz w:val="21"/>
                <w:szCs w:val="21"/>
              </w:rPr>
              <w:t>c</w:t>
            </w:r>
            <w:r>
              <w:rPr>
                <w:rFonts w:ascii="Calibri" w:eastAsia="Calibri" w:hAnsi="Calibri" w:cs="Calibri"/>
                <w:b/>
                <w:w w:val="111"/>
                <w:sz w:val="21"/>
                <w:szCs w:val="21"/>
              </w:rPr>
              <w:t>ek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D9EAF7"/>
          </w:tcPr>
          <w:p w14:paraId="526D5F87" w14:textId="77777777" w:rsidR="00CF7491" w:rsidRDefault="00000000">
            <w:pPr>
              <w:spacing w:line="240" w:lineRule="exact"/>
              <w:ind w:left="113"/>
              <w:rPr>
                <w:rFonts w:ascii="Yu Gothic" w:eastAsia="Yu Gothic" w:hAnsi="Yu Gothic" w:cs="Yu Gothic"/>
                <w:sz w:val="21"/>
                <w:szCs w:val="21"/>
              </w:rPr>
            </w:pPr>
            <w:r>
              <w:rPr>
                <w:rFonts w:ascii="Yu Gothic" w:eastAsia="Yu Gothic" w:hAnsi="Yu Gothic" w:cs="Yu Gothic"/>
                <w:b/>
                <w:w w:val="75"/>
                <w:sz w:val="21"/>
                <w:szCs w:val="21"/>
              </w:rPr>
              <w:t>✓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  <w:shd w:val="clear" w:color="auto" w:fill="D9EAF7"/>
          </w:tcPr>
          <w:p w14:paraId="48F69017" w14:textId="77777777" w:rsidR="00CF7491" w:rsidRDefault="00000000">
            <w:pPr>
              <w:spacing w:line="240" w:lineRule="exact"/>
              <w:ind w:left="1132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w w:val="118"/>
                <w:sz w:val="21"/>
                <w:szCs w:val="21"/>
              </w:rPr>
              <w:t>Ca</w:t>
            </w:r>
            <w:r>
              <w:rPr>
                <w:rFonts w:ascii="Calibri" w:eastAsia="Calibri" w:hAnsi="Calibri" w:cs="Calibri"/>
                <w:b/>
                <w:spacing w:val="-2"/>
                <w:w w:val="118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w w:val="11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b/>
                <w:w w:val="108"/>
                <w:sz w:val="21"/>
                <w:szCs w:val="21"/>
              </w:rPr>
              <w:t>tan</w:t>
            </w:r>
          </w:p>
        </w:tc>
      </w:tr>
      <w:tr w:rsidR="00CF7491" w14:paraId="699F9C95" w14:textId="77777777">
        <w:trPr>
          <w:trHeight w:hRule="exact" w:val="582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1C96A2B1" w14:textId="77777777" w:rsidR="00CF7491" w:rsidRDefault="00CF7491">
            <w:pPr>
              <w:spacing w:before="9" w:line="120" w:lineRule="exact"/>
              <w:rPr>
                <w:sz w:val="13"/>
                <w:szCs w:val="13"/>
              </w:rPr>
            </w:pPr>
          </w:p>
          <w:p w14:paraId="59EC2DED" w14:textId="77777777" w:rsidR="00CF7491" w:rsidRDefault="00000000">
            <w:pPr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1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54AABDD4" w14:textId="77777777" w:rsidR="00CF7491" w:rsidRDefault="00000000">
            <w:pPr>
              <w:spacing w:line="240" w:lineRule="exact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de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x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.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ml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-3"/>
                <w:w w:val="96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2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16"/>
                <w:sz w:val="21"/>
                <w:szCs w:val="21"/>
              </w:rPr>
              <w:t>sil</w:t>
            </w:r>
          </w:p>
          <w:p w14:paraId="35415AF6" w14:textId="77777777" w:rsidR="00CF7491" w:rsidRDefault="00000000">
            <w:pPr>
              <w:spacing w:before="36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w w:val="108"/>
                <w:sz w:val="21"/>
                <w:szCs w:val="21"/>
              </w:rPr>
              <w:t>uka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</w:tcPr>
          <w:p w14:paraId="274B6D41" w14:textId="77777777" w:rsidR="00CF7491" w:rsidRDefault="00CF7491">
            <w:pPr>
              <w:spacing w:before="1" w:line="100" w:lineRule="exact"/>
              <w:rPr>
                <w:sz w:val="10"/>
                <w:szCs w:val="10"/>
              </w:rPr>
            </w:pPr>
          </w:p>
          <w:p w14:paraId="13AB20F2" w14:textId="77777777" w:rsidR="00CF7491" w:rsidRDefault="00000000">
            <w:pPr>
              <w:ind w:left="11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w w:val="75"/>
                <w:sz w:val="21"/>
                <w:szCs w:val="21"/>
              </w:rPr>
              <w:t>☐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</w:tcPr>
          <w:p w14:paraId="271B9E96" w14:textId="77777777" w:rsidR="00CF7491" w:rsidRDefault="00CF7491"/>
        </w:tc>
      </w:tr>
      <w:tr w:rsidR="00CF7491" w14:paraId="6B334E37" w14:textId="77777777">
        <w:trPr>
          <w:trHeight w:hRule="exact" w:val="589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2B46F3E5" w14:textId="77777777" w:rsidR="00CF7491" w:rsidRDefault="00CF7491">
            <w:pPr>
              <w:spacing w:before="8" w:line="140" w:lineRule="exact"/>
              <w:rPr>
                <w:sz w:val="14"/>
                <w:szCs w:val="14"/>
              </w:rPr>
            </w:pPr>
          </w:p>
          <w:p w14:paraId="5C076404" w14:textId="77777777" w:rsidR="00CF7491" w:rsidRDefault="00000000">
            <w:pPr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2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2294E6C4" w14:textId="77777777" w:rsidR="00CF7491" w:rsidRDefault="00000000">
            <w:pPr>
              <w:spacing w:line="240" w:lineRule="exact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3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u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vi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asi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8"/>
                <w:sz w:val="21"/>
                <w:szCs w:val="21"/>
              </w:rPr>
              <w:t>da</w:t>
            </w:r>
            <w:r>
              <w:rPr>
                <w:rFonts w:ascii="Calibri" w:eastAsia="Calibri" w:hAnsi="Calibri" w:cs="Calibri"/>
                <w:spacing w:val="-3"/>
                <w:w w:val="108"/>
                <w:sz w:val="21"/>
                <w:szCs w:val="21"/>
              </w:rPr>
              <w:t>p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97"/>
                <w:sz w:val="21"/>
                <w:szCs w:val="21"/>
              </w:rPr>
              <w:t>t</w:t>
            </w:r>
          </w:p>
          <w:p w14:paraId="4565A39A" w14:textId="77777777" w:rsidR="00CF7491" w:rsidRDefault="00000000">
            <w:pPr>
              <w:spacing w:before="39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berp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2"/>
                <w:w w:val="114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n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</w:tcPr>
          <w:p w14:paraId="67421FD6" w14:textId="77777777" w:rsidR="00CF7491" w:rsidRDefault="00CF7491">
            <w:pPr>
              <w:spacing w:line="100" w:lineRule="exact"/>
              <w:rPr>
                <w:sz w:val="11"/>
                <w:szCs w:val="11"/>
              </w:rPr>
            </w:pPr>
          </w:p>
          <w:p w14:paraId="6ECC4D39" w14:textId="77777777" w:rsidR="00CF7491" w:rsidRDefault="00000000">
            <w:pPr>
              <w:ind w:left="11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w w:val="75"/>
                <w:sz w:val="21"/>
                <w:szCs w:val="21"/>
              </w:rPr>
              <w:t>☐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</w:tcPr>
          <w:p w14:paraId="2EBB86E8" w14:textId="77777777" w:rsidR="00CF7491" w:rsidRDefault="00CF7491"/>
        </w:tc>
      </w:tr>
      <w:tr w:rsidR="00CF7491" w14:paraId="46A66C9C" w14:textId="77777777">
        <w:trPr>
          <w:trHeight w:hRule="exact" w:val="589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2A4C8F50" w14:textId="77777777" w:rsidR="00CF7491" w:rsidRDefault="00CF7491">
            <w:pPr>
              <w:spacing w:before="7" w:line="140" w:lineRule="exact"/>
              <w:rPr>
                <w:sz w:val="14"/>
                <w:szCs w:val="14"/>
              </w:rPr>
            </w:pPr>
          </w:p>
          <w:p w14:paraId="5622C94D" w14:textId="77777777" w:rsidR="00CF7491" w:rsidRDefault="00000000">
            <w:pPr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3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0F9175A1" w14:textId="77777777" w:rsidR="00CF7491" w:rsidRDefault="00000000">
            <w:pPr>
              <w:spacing w:line="276" w:lineRule="auto"/>
              <w:ind w:left="1044" w:right="51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ar</w:t>
            </w:r>
            <w:r>
              <w:rPr>
                <w:rFonts w:ascii="Calibri" w:eastAsia="Calibri" w:hAnsi="Calibri" w:cs="Calibri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ku m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en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am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p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2"/>
                <w:w w:val="107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9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w w:val="114"/>
                <w:sz w:val="21"/>
                <w:szCs w:val="21"/>
              </w:rPr>
              <w:t>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</w:tcPr>
          <w:p w14:paraId="5A5A4F1E" w14:textId="77777777" w:rsidR="00CF7491" w:rsidRDefault="00CF7491">
            <w:pPr>
              <w:spacing w:before="9" w:line="100" w:lineRule="exact"/>
              <w:rPr>
                <w:sz w:val="10"/>
                <w:szCs w:val="10"/>
              </w:rPr>
            </w:pPr>
          </w:p>
          <w:p w14:paraId="559A237D" w14:textId="77777777" w:rsidR="00CF7491" w:rsidRDefault="00000000">
            <w:pPr>
              <w:ind w:left="11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w w:val="75"/>
                <w:sz w:val="21"/>
                <w:szCs w:val="21"/>
              </w:rPr>
              <w:t>☐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</w:tcPr>
          <w:p w14:paraId="15505A57" w14:textId="77777777" w:rsidR="00CF7491" w:rsidRDefault="00CF7491"/>
        </w:tc>
      </w:tr>
      <w:tr w:rsidR="00CF7491" w14:paraId="3C597AAB" w14:textId="77777777">
        <w:trPr>
          <w:trHeight w:hRule="exact" w:val="590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79A16E91" w14:textId="77777777" w:rsidR="00CF7491" w:rsidRDefault="00CF7491">
            <w:pPr>
              <w:spacing w:before="8" w:line="140" w:lineRule="exact"/>
              <w:rPr>
                <w:sz w:val="14"/>
                <w:szCs w:val="14"/>
              </w:rPr>
            </w:pPr>
          </w:p>
          <w:p w14:paraId="411B9EF8" w14:textId="77777777" w:rsidR="00CF7491" w:rsidRDefault="00000000">
            <w:pPr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4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5BAE7851" w14:textId="77777777" w:rsidR="00CF7491" w:rsidRDefault="00000000">
            <w:pPr>
              <w:spacing w:before="2" w:line="274" w:lineRule="auto"/>
              <w:ind w:left="1044" w:right="549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 xml:space="preserve">ku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mili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v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8"/>
                <w:sz w:val="21"/>
                <w:szCs w:val="21"/>
              </w:rPr>
              <w:t>li</w:t>
            </w:r>
            <w:r>
              <w:rPr>
                <w:rFonts w:ascii="Calibri" w:eastAsia="Calibri" w:hAnsi="Calibri" w:cs="Calibri"/>
                <w:spacing w:val="-3"/>
                <w:w w:val="108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17"/>
                <w:sz w:val="21"/>
                <w:szCs w:val="21"/>
              </w:rPr>
              <w:t>si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</w:tcPr>
          <w:p w14:paraId="4F4AAEAA" w14:textId="77777777" w:rsidR="00CF7491" w:rsidRDefault="00CF7491">
            <w:pPr>
              <w:spacing w:line="100" w:lineRule="exact"/>
              <w:rPr>
                <w:sz w:val="11"/>
                <w:szCs w:val="11"/>
              </w:rPr>
            </w:pPr>
          </w:p>
          <w:p w14:paraId="7F1B9788" w14:textId="77777777" w:rsidR="00CF7491" w:rsidRDefault="00000000">
            <w:pPr>
              <w:ind w:left="11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w w:val="75"/>
                <w:sz w:val="21"/>
                <w:szCs w:val="21"/>
              </w:rPr>
              <w:t>☐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</w:tcPr>
          <w:p w14:paraId="60912C33" w14:textId="77777777" w:rsidR="00CF7491" w:rsidRDefault="00CF7491"/>
        </w:tc>
      </w:tr>
      <w:tr w:rsidR="00CF7491" w14:paraId="2FB1A0BC" w14:textId="77777777">
        <w:trPr>
          <w:trHeight w:hRule="exact" w:val="590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4FC3B94D" w14:textId="77777777" w:rsidR="00CF7491" w:rsidRDefault="00CF7491">
            <w:pPr>
              <w:spacing w:before="8" w:line="140" w:lineRule="exact"/>
              <w:rPr>
                <w:sz w:val="14"/>
                <w:szCs w:val="14"/>
              </w:rPr>
            </w:pPr>
          </w:p>
          <w:p w14:paraId="22A8AE3E" w14:textId="77777777" w:rsidR="00CF7491" w:rsidRDefault="00000000">
            <w:pPr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5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3C31503F" w14:textId="77777777" w:rsidR="00CF7491" w:rsidRDefault="00000000">
            <w:pPr>
              <w:spacing w:line="240" w:lineRule="exact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ar</w:t>
            </w:r>
            <w:r>
              <w:rPr>
                <w:rFonts w:ascii="Calibri" w:eastAsia="Calibri" w:hAnsi="Calibri" w:cs="Calibri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2"/>
                <w:w w:val="103"/>
                <w:sz w:val="21"/>
                <w:szCs w:val="21"/>
              </w:rPr>
              <w:t>gg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-1"/>
                <w:w w:val="9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</w:p>
          <w:p w14:paraId="4AE064EA" w14:textId="77777777" w:rsidR="00CF7491" w:rsidRDefault="00000000">
            <w:pPr>
              <w:spacing w:before="39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en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am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p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2"/>
                <w:w w:val="107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9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w w:val="114"/>
                <w:sz w:val="21"/>
                <w:szCs w:val="21"/>
              </w:rPr>
              <w:t>l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</w:tcPr>
          <w:p w14:paraId="1D8C51A8" w14:textId="77777777" w:rsidR="00CF7491" w:rsidRDefault="00CF7491">
            <w:pPr>
              <w:spacing w:line="100" w:lineRule="exact"/>
              <w:rPr>
                <w:sz w:val="11"/>
                <w:szCs w:val="11"/>
              </w:rPr>
            </w:pPr>
          </w:p>
          <w:p w14:paraId="2B255C0B" w14:textId="77777777" w:rsidR="00CF7491" w:rsidRDefault="00000000">
            <w:pPr>
              <w:ind w:left="11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w w:val="75"/>
                <w:sz w:val="21"/>
                <w:szCs w:val="21"/>
              </w:rPr>
              <w:t>☐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</w:tcPr>
          <w:p w14:paraId="5348ECCF" w14:textId="77777777" w:rsidR="00CF7491" w:rsidRDefault="00CF7491"/>
        </w:tc>
      </w:tr>
      <w:tr w:rsidR="00CF7491" w14:paraId="38724DD1" w14:textId="77777777">
        <w:trPr>
          <w:trHeight w:hRule="exact" w:val="663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4C70167A" w14:textId="77777777" w:rsidR="00CF7491" w:rsidRDefault="00CF7491">
            <w:pPr>
              <w:spacing w:before="7" w:line="140" w:lineRule="exact"/>
              <w:rPr>
                <w:sz w:val="14"/>
                <w:szCs w:val="14"/>
              </w:rPr>
            </w:pPr>
          </w:p>
          <w:p w14:paraId="031B196B" w14:textId="77777777" w:rsidR="00CF7491" w:rsidRDefault="00000000">
            <w:pPr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6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41AAE235" w14:textId="77777777" w:rsidR="00CF7491" w:rsidRDefault="00000000">
            <w:pPr>
              <w:spacing w:before="1" w:line="276" w:lineRule="auto"/>
              <w:ind w:left="1044" w:right="279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w w:val="105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pacing w:val="-2"/>
                <w:w w:val="103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pacing w:val="1"/>
                <w:w w:val="103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pacing w:val="1"/>
                <w:w w:val="105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-3"/>
                <w:w w:val="97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ber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l </w:t>
            </w:r>
            <w:r>
              <w:rPr>
                <w:rFonts w:ascii="Calibri" w:eastAsia="Calibri" w:hAnsi="Calibri" w:cs="Calibri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di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uat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</w:tcPr>
          <w:p w14:paraId="53B4D7E8" w14:textId="77777777" w:rsidR="00CF7491" w:rsidRDefault="00CF7491">
            <w:pPr>
              <w:spacing w:before="9" w:line="100" w:lineRule="exact"/>
              <w:rPr>
                <w:sz w:val="10"/>
                <w:szCs w:val="10"/>
              </w:rPr>
            </w:pPr>
          </w:p>
          <w:p w14:paraId="5BCBC927" w14:textId="77777777" w:rsidR="00CF7491" w:rsidRDefault="00000000">
            <w:pPr>
              <w:ind w:left="11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w w:val="75"/>
                <w:sz w:val="21"/>
                <w:szCs w:val="21"/>
              </w:rPr>
              <w:t>☐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</w:tcPr>
          <w:p w14:paraId="33F0D042" w14:textId="77777777" w:rsidR="00CF7491" w:rsidRDefault="00CF7491"/>
        </w:tc>
      </w:tr>
      <w:tr w:rsidR="00CF7491" w14:paraId="60760C21" w14:textId="77777777">
        <w:trPr>
          <w:trHeight w:hRule="exact" w:val="884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14201C9A" w14:textId="77777777" w:rsidR="00CF7491" w:rsidRDefault="00CF7491">
            <w:pPr>
              <w:spacing w:before="1" w:line="220" w:lineRule="exact"/>
              <w:rPr>
                <w:sz w:val="22"/>
                <w:szCs w:val="22"/>
              </w:rPr>
            </w:pPr>
          </w:p>
          <w:p w14:paraId="2EF5F2F9" w14:textId="77777777" w:rsidR="00CF7491" w:rsidRDefault="00000000">
            <w:pPr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7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2C7708AF" w14:textId="77777777" w:rsidR="00CF7491" w:rsidRDefault="00000000">
            <w:pPr>
              <w:spacing w:line="180" w:lineRule="exact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Ti</w:t>
            </w:r>
            <w:r>
              <w:rPr>
                <w:rFonts w:ascii="Calibri" w:eastAsia="Calibri" w:hAnsi="Calibri" w:cs="Calibri"/>
                <w:spacing w:val="-1"/>
                <w:position w:val="2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ak</w:t>
            </w:r>
            <w:r>
              <w:rPr>
                <w:rFonts w:ascii="Calibri" w:eastAsia="Calibri" w:hAnsi="Calibri" w:cs="Calibri"/>
                <w:spacing w:val="20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2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24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pacing w:val="-2"/>
                <w:position w:val="2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2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pacing w:val="15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w w:val="106"/>
                <w:position w:val="2"/>
                <w:sz w:val="21"/>
                <w:szCs w:val="21"/>
              </w:rPr>
              <w:t>y</w:t>
            </w:r>
            <w:r>
              <w:rPr>
                <w:rFonts w:ascii="Calibri" w:eastAsia="Calibri" w:hAnsi="Calibri" w:cs="Calibri"/>
                <w:spacing w:val="-1"/>
                <w:w w:val="106"/>
                <w:position w:val="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1"/>
                <w:w w:val="105"/>
                <w:position w:val="2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w w:val="103"/>
                <w:position w:val="2"/>
                <w:sz w:val="21"/>
                <w:szCs w:val="21"/>
              </w:rPr>
              <w:t>g</w:t>
            </w:r>
          </w:p>
          <w:p w14:paraId="6D94ED53" w14:textId="77777777" w:rsidR="00CF7491" w:rsidRDefault="00000000">
            <w:pPr>
              <w:spacing w:before="36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8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1"/>
                <w:w w:val="108"/>
                <w:sz w:val="21"/>
                <w:szCs w:val="21"/>
              </w:rPr>
              <w:t>en</w:t>
            </w:r>
            <w:r>
              <w:rPr>
                <w:rFonts w:ascii="Calibri" w:eastAsia="Calibri" w:hAnsi="Calibri" w:cs="Calibri"/>
                <w:spacing w:val="1"/>
                <w:w w:val="108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pacing w:val="-1"/>
                <w:w w:val="108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w w:val="108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spacing w:val="-2"/>
                <w:w w:val="108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w w:val="108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pacing w:val="-2"/>
                <w:w w:val="108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w w:val="108"/>
                <w:sz w:val="21"/>
                <w:szCs w:val="21"/>
              </w:rPr>
              <w:t>an</w:t>
            </w:r>
            <w:r>
              <w:rPr>
                <w:rFonts w:ascii="Calibri" w:eastAsia="Calibri" w:hAnsi="Calibri" w:cs="Calibri"/>
                <w:spacing w:val="-6"/>
                <w:w w:val="10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105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pacing w:val="-2"/>
                <w:w w:val="114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w w:val="111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2"/>
                <w:w w:val="109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n</w:t>
            </w:r>
          </w:p>
          <w:p w14:paraId="05617B7F" w14:textId="77777777" w:rsidR="00CF7491" w:rsidRDefault="00000000">
            <w:pPr>
              <w:spacing w:before="39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404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/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ile</w:t>
            </w:r>
            <w:r>
              <w:rPr>
                <w:rFonts w:ascii="Calibri" w:eastAsia="Calibri" w:hAnsi="Calibri" w:cs="Calibri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107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pacing w:val="-1"/>
                <w:w w:val="106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w w:val="107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pacing w:val="-3"/>
                <w:w w:val="107"/>
                <w:sz w:val="21"/>
                <w:szCs w:val="21"/>
              </w:rPr>
              <w:t>u</w:t>
            </w:r>
            <w:r>
              <w:rPr>
                <w:rFonts w:ascii="Calibri" w:eastAsia="Calibri" w:hAnsi="Calibri" w:cs="Calibri"/>
                <w:w w:val="109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pacing w:val="-1"/>
                <w:w w:val="109"/>
                <w:sz w:val="21"/>
                <w:szCs w:val="21"/>
              </w:rPr>
              <w:t>a</w:t>
            </w:r>
            <w:r>
              <w:rPr>
                <w:rFonts w:ascii="Calibri" w:eastAsia="Calibri" w:hAnsi="Calibri" w:cs="Calibri"/>
                <w:w w:val="105"/>
                <w:sz w:val="21"/>
                <w:szCs w:val="21"/>
              </w:rPr>
              <w:t>n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</w:tcPr>
          <w:p w14:paraId="07CB71CF" w14:textId="77777777" w:rsidR="00CF7491" w:rsidRDefault="00CF7491">
            <w:pPr>
              <w:spacing w:before="3" w:line="180" w:lineRule="exact"/>
              <w:rPr>
                <w:sz w:val="18"/>
                <w:szCs w:val="18"/>
              </w:rPr>
            </w:pPr>
          </w:p>
          <w:p w14:paraId="22D9CE4B" w14:textId="77777777" w:rsidR="00CF7491" w:rsidRDefault="00000000">
            <w:pPr>
              <w:ind w:left="11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w w:val="75"/>
                <w:sz w:val="21"/>
                <w:szCs w:val="21"/>
              </w:rPr>
              <w:t>☐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</w:tcPr>
          <w:p w14:paraId="18CBE0A6" w14:textId="77777777" w:rsidR="00CF7491" w:rsidRDefault="00CF7491"/>
        </w:tc>
      </w:tr>
      <w:tr w:rsidR="00CF7491" w14:paraId="23F0B2DE" w14:textId="77777777">
        <w:trPr>
          <w:trHeight w:hRule="exact" w:val="426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</w:tcPr>
          <w:p w14:paraId="2BBC474C" w14:textId="77777777" w:rsidR="00CF7491" w:rsidRDefault="00000000">
            <w:pPr>
              <w:spacing w:before="74"/>
              <w:ind w:left="10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6"/>
                <w:sz w:val="21"/>
                <w:szCs w:val="21"/>
              </w:rPr>
              <w:t>8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71080B5E" w14:textId="77777777" w:rsidR="00CF7491" w:rsidRDefault="00000000">
            <w:pPr>
              <w:spacing w:line="180" w:lineRule="exact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St</w:t>
            </w:r>
            <w:r>
              <w:rPr>
                <w:rFonts w:ascii="Calibri" w:eastAsia="Calibri" w:hAnsi="Calibri" w:cs="Calibri"/>
                <w:spacing w:val="-2"/>
                <w:position w:val="2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uk</w:t>
            </w:r>
            <w:r>
              <w:rPr>
                <w:rFonts w:ascii="Calibri" w:eastAsia="Calibri" w:hAnsi="Calibri" w:cs="Calibri"/>
                <w:spacing w:val="-1"/>
                <w:position w:val="2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ur</w:t>
            </w:r>
            <w:r>
              <w:rPr>
                <w:rFonts w:ascii="Calibri" w:eastAsia="Calibri" w:hAnsi="Calibri" w:cs="Calibri"/>
                <w:spacing w:val="25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2"/>
                <w:sz w:val="21"/>
                <w:szCs w:val="21"/>
              </w:rPr>
              <w:t>f</w:t>
            </w:r>
            <w:r>
              <w:rPr>
                <w:rFonts w:ascii="Calibri" w:eastAsia="Calibri" w:hAnsi="Calibri" w:cs="Calibri"/>
                <w:spacing w:val="1"/>
                <w:position w:val="2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ld</w:t>
            </w:r>
            <w:r>
              <w:rPr>
                <w:rFonts w:ascii="Calibri" w:eastAsia="Calibri" w:hAnsi="Calibri" w:cs="Calibri"/>
                <w:spacing w:val="-1"/>
                <w:position w:val="2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position w:val="2"/>
                <w:sz w:val="21"/>
                <w:szCs w:val="21"/>
              </w:rPr>
              <w:t>r</w:t>
            </w:r>
            <w:r>
              <w:rPr>
                <w:rFonts w:ascii="Calibri" w:eastAsia="Calibri" w:hAnsi="Calibri" w:cs="Calibri"/>
                <w:spacing w:val="17"/>
                <w:position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w w:val="124"/>
                <w:position w:val="2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spacing w:val="-1"/>
                <w:w w:val="106"/>
                <w:position w:val="2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-2"/>
                <w:w w:val="124"/>
                <w:position w:val="2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w w:val="108"/>
                <w:position w:val="2"/>
                <w:sz w:val="21"/>
                <w:szCs w:val="21"/>
              </w:rPr>
              <w:t>uai</w:t>
            </w:r>
          </w:p>
          <w:p w14:paraId="5CA91067" w14:textId="77777777" w:rsidR="00CF7491" w:rsidRDefault="00000000">
            <w:pPr>
              <w:spacing w:before="39" w:line="200" w:lineRule="exact"/>
              <w:ind w:left="1044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w w:val="103"/>
                <w:position w:val="-4"/>
                <w:sz w:val="21"/>
                <w:szCs w:val="21"/>
              </w:rPr>
              <w:t>j</w:t>
            </w:r>
            <w:r>
              <w:rPr>
                <w:rFonts w:ascii="Calibri" w:eastAsia="Calibri" w:hAnsi="Calibri" w:cs="Calibri"/>
                <w:spacing w:val="1"/>
                <w:w w:val="103"/>
                <w:position w:val="-4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-1"/>
                <w:w w:val="107"/>
                <w:position w:val="-4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pacing w:val="-2"/>
                <w:w w:val="124"/>
                <w:position w:val="-4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spacing w:val="1"/>
                <w:w w:val="105"/>
                <w:position w:val="-4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pacing w:val="-1"/>
                <w:w w:val="106"/>
                <w:position w:val="-4"/>
                <w:sz w:val="21"/>
                <w:szCs w:val="21"/>
              </w:rPr>
              <w:t>ee</w:t>
            </w:r>
            <w:r>
              <w:rPr>
                <w:rFonts w:ascii="Calibri" w:eastAsia="Calibri" w:hAnsi="Calibri" w:cs="Calibri"/>
                <w:w w:val="97"/>
                <w:position w:val="-4"/>
                <w:sz w:val="21"/>
                <w:szCs w:val="21"/>
              </w:rPr>
              <w:t>t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</w:tcPr>
          <w:p w14:paraId="5CE737FA" w14:textId="77777777" w:rsidR="00CF7491" w:rsidRDefault="00000000">
            <w:pPr>
              <w:spacing w:before="35"/>
              <w:ind w:left="11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w w:val="75"/>
                <w:sz w:val="21"/>
                <w:szCs w:val="21"/>
              </w:rPr>
              <w:t>☐</w:t>
            </w:r>
          </w:p>
        </w:tc>
        <w:tc>
          <w:tcPr>
            <w:tcW w:w="3446" w:type="dxa"/>
            <w:tcBorders>
              <w:top w:val="nil"/>
              <w:left w:val="nil"/>
              <w:bottom w:val="nil"/>
              <w:right w:val="nil"/>
            </w:tcBorders>
          </w:tcPr>
          <w:p w14:paraId="2D5B55A0" w14:textId="77777777" w:rsidR="00CF7491" w:rsidRDefault="00CF7491"/>
        </w:tc>
      </w:tr>
    </w:tbl>
    <w:p w14:paraId="640ABD06" w14:textId="77777777" w:rsidR="00CF7491" w:rsidRDefault="00CF7491">
      <w:pPr>
        <w:spacing w:before="4" w:line="180" w:lineRule="exact"/>
        <w:rPr>
          <w:sz w:val="18"/>
          <w:szCs w:val="18"/>
        </w:rPr>
      </w:pPr>
    </w:p>
    <w:p w14:paraId="0B0268DF" w14:textId="77777777" w:rsidR="00CF7491" w:rsidRDefault="00CF7491">
      <w:pPr>
        <w:spacing w:line="200" w:lineRule="exact"/>
      </w:pPr>
    </w:p>
    <w:p w14:paraId="767DF6BE" w14:textId="77777777" w:rsidR="00CF7491" w:rsidRDefault="00CF7491">
      <w:pPr>
        <w:spacing w:line="200" w:lineRule="exact"/>
      </w:pPr>
    </w:p>
    <w:p w14:paraId="596FDF04" w14:textId="77777777" w:rsidR="00CF7491" w:rsidRDefault="00000000">
      <w:pPr>
        <w:spacing w:line="360" w:lineRule="exact"/>
        <w:ind w:left="216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365F91"/>
          <w:sz w:val="32"/>
          <w:szCs w:val="32"/>
        </w:rPr>
        <w:t>H.</w:t>
      </w:r>
      <w:r>
        <w:rPr>
          <w:rFonts w:ascii="Calibri" w:eastAsia="Calibri" w:hAnsi="Calibri" w:cs="Calibri"/>
          <w:b/>
          <w:color w:val="365F91"/>
          <w:spacing w:val="-2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LATIHAN</w:t>
      </w:r>
      <w:r>
        <w:rPr>
          <w:rFonts w:ascii="Calibri" w:eastAsia="Calibri" w:hAnsi="Calibri" w:cs="Calibri"/>
          <w:b/>
          <w:color w:val="365F91"/>
          <w:spacing w:val="-1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MA</w:t>
      </w:r>
      <w:r>
        <w:rPr>
          <w:rFonts w:ascii="Calibri" w:eastAsia="Calibri" w:hAnsi="Calibri" w:cs="Calibri"/>
          <w:b/>
          <w:color w:val="365F91"/>
          <w:spacing w:val="3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DIRI</w:t>
      </w:r>
    </w:p>
    <w:p w14:paraId="33CB905E" w14:textId="77777777" w:rsidR="00CF7491" w:rsidRDefault="00000000">
      <w:pPr>
        <w:spacing w:before="57"/>
        <w:ind w:left="2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1.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L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en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k</w:t>
      </w:r>
      <w:r>
        <w:rPr>
          <w:rFonts w:ascii="Calibri" w:eastAsia="Calibri" w:hAnsi="Calibri" w:cs="Calibri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</w:t>
      </w:r>
      <w:r>
        <w:rPr>
          <w:rFonts w:ascii="Calibri" w:eastAsia="Calibri" w:hAnsi="Calibri" w:cs="Calibri"/>
          <w:w w:val="107"/>
          <w:sz w:val="21"/>
          <w:szCs w:val="21"/>
        </w:rPr>
        <w:t>i</w:t>
      </w:r>
      <w:r>
        <w:rPr>
          <w:rFonts w:ascii="Calibri" w:eastAsia="Calibri" w:hAnsi="Calibri" w:cs="Calibri"/>
          <w:spacing w:val="-4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ar</w:t>
      </w:r>
      <w:r>
        <w:rPr>
          <w:rFonts w:ascii="Calibri" w:eastAsia="Calibri" w:hAnsi="Calibri" w:cs="Calibri"/>
          <w:spacing w:val="1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kel</w:t>
      </w:r>
      <w:r>
        <w:rPr>
          <w:rFonts w:ascii="Calibri" w:eastAsia="Calibri" w:hAnsi="Calibri" w:cs="Calibri"/>
          <w:spacing w:val="-3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>ma</w:t>
      </w:r>
      <w:r>
        <w:rPr>
          <w:rFonts w:ascii="Calibri" w:eastAsia="Calibri" w:hAnsi="Calibri" w:cs="Calibri"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h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l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n</w:t>
      </w:r>
      <w:r>
        <w:rPr>
          <w:rFonts w:ascii="Calibri" w:eastAsia="Calibri" w:hAnsi="Calibri" w:cs="Calibri"/>
          <w:spacing w:val="4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(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e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r</w:t>
      </w:r>
      <w:r>
        <w:rPr>
          <w:rFonts w:ascii="Calibri" w:eastAsia="Calibri" w:hAnsi="Calibri" w:cs="Calibri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n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d</w:t>
      </w:r>
      <w:r>
        <w:rPr>
          <w:rFonts w:ascii="Calibri" w:eastAsia="Calibri" w:hAnsi="Calibri" w:cs="Calibri"/>
          <w:w w:val="107"/>
          <w:sz w:val="21"/>
          <w:szCs w:val="21"/>
        </w:rPr>
        <w:t>a,</w:t>
      </w:r>
      <w:r>
        <w:rPr>
          <w:rFonts w:ascii="Calibri" w:eastAsia="Calibri" w:hAnsi="Calibri" w:cs="Calibri"/>
          <w:spacing w:val="-8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ft</w:t>
      </w:r>
      <w:r>
        <w:rPr>
          <w:rFonts w:ascii="Calibri" w:eastAsia="Calibri" w:hAnsi="Calibri" w:cs="Calibri"/>
          <w:sz w:val="21"/>
          <w:szCs w:val="21"/>
        </w:rPr>
        <w:t>ar</w:t>
      </w:r>
      <w:r>
        <w:rPr>
          <w:rFonts w:ascii="Calibri" w:eastAsia="Calibri" w:hAnsi="Calibri" w:cs="Calibri"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Buku,</w:t>
      </w:r>
      <w:r>
        <w:rPr>
          <w:rFonts w:ascii="Calibri" w:eastAsia="Calibri" w:hAnsi="Calibri" w:cs="Calibri"/>
          <w:spacing w:val="3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am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ah</w:t>
      </w:r>
      <w:r>
        <w:rPr>
          <w:rFonts w:ascii="Calibri" w:eastAsia="Calibri" w:hAnsi="Calibri" w:cs="Calibri"/>
          <w:spacing w:val="39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Buku,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ar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go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a,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w w:val="98"/>
          <w:sz w:val="21"/>
          <w:szCs w:val="21"/>
        </w:rPr>
        <w:t>T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5"/>
          <w:sz w:val="21"/>
          <w:szCs w:val="21"/>
        </w:rPr>
        <w:t>h</w:t>
      </w:r>
    </w:p>
    <w:p w14:paraId="236E3FEA" w14:textId="77777777" w:rsidR="00CF7491" w:rsidRDefault="00000000">
      <w:pPr>
        <w:spacing w:before="39"/>
        <w:ind w:left="2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)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at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s</w:t>
      </w:r>
      <w:r>
        <w:rPr>
          <w:rFonts w:ascii="Calibri" w:eastAsia="Calibri" w:hAnsi="Calibri" w:cs="Calibri"/>
          <w:sz w:val="21"/>
          <w:szCs w:val="21"/>
        </w:rPr>
        <w:t>al</w:t>
      </w:r>
      <w:r>
        <w:rPr>
          <w:rFonts w:ascii="Calibri" w:eastAsia="Calibri" w:hAnsi="Calibri" w:cs="Calibri"/>
          <w:spacing w:val="-2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4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103"/>
          <w:sz w:val="21"/>
          <w:szCs w:val="21"/>
        </w:rPr>
        <w:t>g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5796BEB6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4D1F29A1" w14:textId="77777777" w:rsidR="00CF7491" w:rsidRDefault="00000000">
      <w:pPr>
        <w:ind w:left="2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2.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k</w:t>
      </w:r>
      <w:r>
        <w:rPr>
          <w:rFonts w:ascii="Calibri" w:eastAsia="Calibri" w:hAnsi="Calibri" w:cs="Calibri"/>
          <w:w w:val="106"/>
          <w:sz w:val="21"/>
          <w:szCs w:val="21"/>
        </w:rPr>
        <w:t xml:space="preserve">an </w:t>
      </w:r>
      <w:r>
        <w:rPr>
          <w:rFonts w:ascii="Calibri" w:eastAsia="Calibri" w:hAnsi="Calibri" w:cs="Calibri"/>
          <w:sz w:val="21"/>
          <w:szCs w:val="21"/>
        </w:rPr>
        <w:t>2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ke</w:t>
      </w:r>
      <w:r>
        <w:rPr>
          <w:rFonts w:ascii="Calibri" w:eastAsia="Calibri" w:hAnsi="Calibri" w:cs="Calibri"/>
          <w:spacing w:val="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ar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u</w:t>
      </w:r>
      <w:r>
        <w:rPr>
          <w:rFonts w:ascii="Calibri" w:eastAsia="Calibri" w:hAnsi="Calibri" w:cs="Calibri"/>
          <w:w w:val="108"/>
          <w:sz w:val="21"/>
          <w:szCs w:val="21"/>
        </w:rPr>
        <w:t>ku.</w:t>
      </w:r>
    </w:p>
    <w:p w14:paraId="3F8CD357" w14:textId="77777777" w:rsidR="00CF7491" w:rsidRDefault="00CF7491">
      <w:pPr>
        <w:spacing w:before="10" w:line="180" w:lineRule="exact"/>
        <w:rPr>
          <w:sz w:val="19"/>
          <w:szCs w:val="19"/>
        </w:rPr>
      </w:pPr>
    </w:p>
    <w:p w14:paraId="18947FE2" w14:textId="77777777" w:rsidR="00CF7491" w:rsidRDefault="00000000">
      <w:pPr>
        <w:ind w:left="216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sz w:val="21"/>
          <w:szCs w:val="21"/>
        </w:rPr>
        <w:t>3.</w:t>
      </w:r>
      <w:r>
        <w:rPr>
          <w:rFonts w:ascii="MS PGothic" w:eastAsia="MS PGothic" w:hAnsi="MS PGothic" w:cs="MS PGothic"/>
          <w:spacing w:val="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w w:val="108"/>
          <w:sz w:val="21"/>
          <w:szCs w:val="21"/>
        </w:rPr>
        <w:t>Tam</w:t>
      </w:r>
      <w:r>
        <w:rPr>
          <w:rFonts w:ascii="MS PGothic" w:eastAsia="MS PGothic" w:hAnsi="MS PGothic" w:cs="MS PGothic"/>
          <w:spacing w:val="-3"/>
          <w:w w:val="108"/>
          <w:sz w:val="21"/>
          <w:szCs w:val="21"/>
        </w:rPr>
        <w:t>b</w:t>
      </w:r>
      <w:r>
        <w:rPr>
          <w:rFonts w:ascii="MS PGothic" w:eastAsia="MS PGothic" w:hAnsi="MS PGothic" w:cs="MS PGothic"/>
          <w:spacing w:val="-2"/>
          <w:w w:val="108"/>
          <w:sz w:val="21"/>
          <w:szCs w:val="21"/>
        </w:rPr>
        <w:t>a</w:t>
      </w:r>
      <w:r>
        <w:rPr>
          <w:rFonts w:ascii="MS PGothic" w:eastAsia="MS PGothic" w:hAnsi="MS PGothic" w:cs="MS PGothic"/>
          <w:spacing w:val="1"/>
          <w:w w:val="108"/>
          <w:sz w:val="21"/>
          <w:szCs w:val="21"/>
        </w:rPr>
        <w:t>h</w:t>
      </w:r>
      <w:r>
        <w:rPr>
          <w:rFonts w:ascii="MS PGothic" w:eastAsia="MS PGothic" w:hAnsi="MS PGothic" w:cs="MS PGothic"/>
          <w:spacing w:val="-2"/>
          <w:w w:val="108"/>
          <w:sz w:val="21"/>
          <w:szCs w:val="21"/>
        </w:rPr>
        <w:t>k</w:t>
      </w:r>
      <w:r>
        <w:rPr>
          <w:rFonts w:ascii="MS PGothic" w:eastAsia="MS PGothic" w:hAnsi="MS PGothic" w:cs="MS PGothic"/>
          <w:w w:val="108"/>
          <w:sz w:val="21"/>
          <w:szCs w:val="21"/>
        </w:rPr>
        <w:t>an</w:t>
      </w:r>
      <w:r>
        <w:rPr>
          <w:rFonts w:ascii="MS PGothic" w:eastAsia="MS PGothic" w:hAnsi="MS PGothic" w:cs="MS PGothic"/>
          <w:spacing w:val="-26"/>
          <w:w w:val="108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2"/>
          <w:sz w:val="21"/>
          <w:szCs w:val="21"/>
        </w:rPr>
        <w:t>k</w:t>
      </w:r>
      <w:r>
        <w:rPr>
          <w:rFonts w:ascii="MS PGothic" w:eastAsia="MS PGothic" w:hAnsi="MS PGothic" w:cs="MS PGothic"/>
          <w:spacing w:val="1"/>
          <w:sz w:val="21"/>
          <w:szCs w:val="21"/>
        </w:rPr>
        <w:t>o</w:t>
      </w:r>
      <w:r>
        <w:rPr>
          <w:rFonts w:ascii="MS PGothic" w:eastAsia="MS PGothic" w:hAnsi="MS PGothic" w:cs="MS PGothic"/>
          <w:spacing w:val="-2"/>
          <w:sz w:val="21"/>
          <w:szCs w:val="21"/>
        </w:rPr>
        <w:t>l</w:t>
      </w:r>
      <w:r>
        <w:rPr>
          <w:rFonts w:ascii="MS PGothic" w:eastAsia="MS PGothic" w:hAnsi="MS PGothic" w:cs="MS PGothic"/>
          <w:spacing w:val="1"/>
          <w:sz w:val="21"/>
          <w:szCs w:val="21"/>
        </w:rPr>
        <w:t>o</w:t>
      </w:r>
      <w:r>
        <w:rPr>
          <w:rFonts w:ascii="MS PGothic" w:eastAsia="MS PGothic" w:hAnsi="MS PGothic" w:cs="MS PGothic"/>
          <w:sz w:val="21"/>
          <w:szCs w:val="21"/>
        </w:rPr>
        <w:t>m</w:t>
      </w:r>
      <w:r>
        <w:rPr>
          <w:rFonts w:ascii="MS PGothic" w:eastAsia="MS PGothic" w:hAnsi="MS PGothic" w:cs="MS PGothic"/>
          <w:spacing w:val="3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z w:val="21"/>
          <w:szCs w:val="21"/>
        </w:rPr>
        <w:t>“T</w:t>
      </w:r>
      <w:r>
        <w:rPr>
          <w:rFonts w:ascii="MS PGothic" w:eastAsia="MS PGothic" w:hAnsi="MS PGothic" w:cs="MS PGothic"/>
          <w:spacing w:val="-1"/>
          <w:sz w:val="21"/>
          <w:szCs w:val="21"/>
        </w:rPr>
        <w:t>an</w:t>
      </w:r>
      <w:r>
        <w:rPr>
          <w:rFonts w:ascii="MS PGothic" w:eastAsia="MS PGothic" w:hAnsi="MS PGothic" w:cs="MS PGothic"/>
          <w:spacing w:val="1"/>
          <w:sz w:val="21"/>
          <w:szCs w:val="21"/>
        </w:rPr>
        <w:t>g</w:t>
      </w:r>
      <w:r>
        <w:rPr>
          <w:rFonts w:ascii="MS PGothic" w:eastAsia="MS PGothic" w:hAnsi="MS PGothic" w:cs="MS PGothic"/>
          <w:spacing w:val="-1"/>
          <w:sz w:val="21"/>
          <w:szCs w:val="21"/>
        </w:rPr>
        <w:t>g</w:t>
      </w:r>
      <w:r>
        <w:rPr>
          <w:rFonts w:ascii="MS PGothic" w:eastAsia="MS PGothic" w:hAnsi="MS PGothic" w:cs="MS PGothic"/>
          <w:sz w:val="21"/>
          <w:szCs w:val="21"/>
        </w:rPr>
        <w:t>al</w:t>
      </w:r>
      <w:r>
        <w:rPr>
          <w:rFonts w:ascii="MS PGothic" w:eastAsia="MS PGothic" w:hAnsi="MS PGothic" w:cs="MS PGothic"/>
          <w:spacing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z w:val="21"/>
          <w:szCs w:val="21"/>
        </w:rPr>
        <w:t>B</w:t>
      </w:r>
      <w:r>
        <w:rPr>
          <w:rFonts w:ascii="MS PGothic" w:eastAsia="MS PGothic" w:hAnsi="MS PGothic" w:cs="MS PGothic"/>
          <w:spacing w:val="-1"/>
          <w:sz w:val="21"/>
          <w:szCs w:val="21"/>
        </w:rPr>
        <w:t>e</w:t>
      </w:r>
      <w:r>
        <w:rPr>
          <w:rFonts w:ascii="MS PGothic" w:eastAsia="MS PGothic" w:hAnsi="MS PGothic" w:cs="MS PGothic"/>
          <w:spacing w:val="-3"/>
          <w:sz w:val="21"/>
          <w:szCs w:val="21"/>
        </w:rPr>
        <w:t>r</w:t>
      </w:r>
      <w:r>
        <w:rPr>
          <w:rFonts w:ascii="MS PGothic" w:eastAsia="MS PGothic" w:hAnsi="MS PGothic" w:cs="MS PGothic"/>
          <w:spacing w:val="1"/>
          <w:sz w:val="21"/>
          <w:szCs w:val="21"/>
        </w:rPr>
        <w:t>g</w:t>
      </w:r>
      <w:r>
        <w:rPr>
          <w:rFonts w:ascii="MS PGothic" w:eastAsia="MS PGothic" w:hAnsi="MS PGothic" w:cs="MS PGothic"/>
          <w:sz w:val="21"/>
          <w:szCs w:val="21"/>
        </w:rPr>
        <w:t>a</w:t>
      </w:r>
      <w:r>
        <w:rPr>
          <w:rFonts w:ascii="MS PGothic" w:eastAsia="MS PGothic" w:hAnsi="MS PGothic" w:cs="MS PGothic"/>
          <w:spacing w:val="-1"/>
          <w:sz w:val="21"/>
          <w:szCs w:val="21"/>
        </w:rPr>
        <w:t>b</w:t>
      </w:r>
      <w:r>
        <w:rPr>
          <w:rFonts w:ascii="MS PGothic" w:eastAsia="MS PGothic" w:hAnsi="MS PGothic" w:cs="MS PGothic"/>
          <w:spacing w:val="-3"/>
          <w:sz w:val="21"/>
          <w:szCs w:val="21"/>
        </w:rPr>
        <w:t>u</w:t>
      </w:r>
      <w:r>
        <w:rPr>
          <w:rFonts w:ascii="MS PGothic" w:eastAsia="MS PGothic" w:hAnsi="MS PGothic" w:cs="MS PGothic"/>
          <w:spacing w:val="1"/>
          <w:sz w:val="21"/>
          <w:szCs w:val="21"/>
        </w:rPr>
        <w:t>n</w:t>
      </w:r>
      <w:r>
        <w:rPr>
          <w:rFonts w:ascii="MS PGothic" w:eastAsia="MS PGothic" w:hAnsi="MS PGothic" w:cs="MS PGothic"/>
          <w:spacing w:val="-1"/>
          <w:sz w:val="21"/>
          <w:szCs w:val="21"/>
        </w:rPr>
        <w:t>g</w:t>
      </w:r>
      <w:r>
        <w:rPr>
          <w:rFonts w:ascii="MS PGothic" w:eastAsia="MS PGothic" w:hAnsi="MS PGothic" w:cs="MS PGothic"/>
          <w:sz w:val="21"/>
          <w:szCs w:val="21"/>
        </w:rPr>
        <w:t>”</w:t>
      </w:r>
      <w:r>
        <w:rPr>
          <w:rFonts w:ascii="MS PGothic" w:eastAsia="MS PGothic" w:hAnsi="MS PGothic" w:cs="MS PGothic"/>
          <w:spacing w:val="2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3"/>
          <w:sz w:val="21"/>
          <w:szCs w:val="21"/>
        </w:rPr>
        <w:t>p</w:t>
      </w:r>
      <w:r>
        <w:rPr>
          <w:rFonts w:ascii="MS PGothic" w:eastAsia="MS PGothic" w:hAnsi="MS PGothic" w:cs="MS PGothic"/>
          <w:sz w:val="21"/>
          <w:szCs w:val="21"/>
        </w:rPr>
        <w:t>a</w:t>
      </w:r>
      <w:r>
        <w:rPr>
          <w:rFonts w:ascii="MS PGothic" w:eastAsia="MS PGothic" w:hAnsi="MS PGothic" w:cs="MS PGothic"/>
          <w:spacing w:val="-1"/>
          <w:sz w:val="21"/>
          <w:szCs w:val="21"/>
        </w:rPr>
        <w:t>d</w:t>
      </w:r>
      <w:r>
        <w:rPr>
          <w:rFonts w:ascii="MS PGothic" w:eastAsia="MS PGothic" w:hAnsi="MS PGothic" w:cs="MS PGothic"/>
          <w:sz w:val="21"/>
          <w:szCs w:val="21"/>
        </w:rPr>
        <w:t>a</w:t>
      </w:r>
      <w:r>
        <w:rPr>
          <w:rFonts w:ascii="MS PGothic" w:eastAsia="MS PGothic" w:hAnsi="MS PGothic" w:cs="MS PGothic"/>
          <w:spacing w:val="30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1"/>
          <w:sz w:val="21"/>
          <w:szCs w:val="21"/>
        </w:rPr>
        <w:t>t</w:t>
      </w:r>
      <w:r>
        <w:rPr>
          <w:rFonts w:ascii="MS PGothic" w:eastAsia="MS PGothic" w:hAnsi="MS PGothic" w:cs="MS PGothic"/>
          <w:sz w:val="21"/>
          <w:szCs w:val="21"/>
        </w:rPr>
        <w:t>a</w:t>
      </w:r>
      <w:r>
        <w:rPr>
          <w:rFonts w:ascii="MS PGothic" w:eastAsia="MS PGothic" w:hAnsi="MS PGothic" w:cs="MS PGothic"/>
          <w:spacing w:val="-1"/>
          <w:sz w:val="21"/>
          <w:szCs w:val="21"/>
        </w:rPr>
        <w:t>b</w:t>
      </w:r>
      <w:r>
        <w:rPr>
          <w:rFonts w:ascii="MS PGothic" w:eastAsia="MS PGothic" w:hAnsi="MS PGothic" w:cs="MS PGothic"/>
          <w:spacing w:val="-3"/>
          <w:sz w:val="21"/>
          <w:szCs w:val="21"/>
        </w:rPr>
        <w:t>e</w:t>
      </w:r>
      <w:r>
        <w:rPr>
          <w:rFonts w:ascii="MS PGothic" w:eastAsia="MS PGothic" w:hAnsi="MS PGothic" w:cs="MS PGothic"/>
          <w:sz w:val="21"/>
          <w:szCs w:val="21"/>
        </w:rPr>
        <w:t>l</w:t>
      </w:r>
      <w:r>
        <w:rPr>
          <w:rFonts w:ascii="MS PGothic" w:eastAsia="MS PGothic" w:hAnsi="MS PGothic" w:cs="MS PGothic"/>
          <w:spacing w:val="1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spacing w:val="1"/>
          <w:w w:val="110"/>
          <w:sz w:val="21"/>
          <w:szCs w:val="21"/>
        </w:rPr>
        <w:t>n</w:t>
      </w:r>
      <w:r>
        <w:rPr>
          <w:rFonts w:ascii="MS PGothic" w:eastAsia="MS PGothic" w:hAnsi="MS PGothic" w:cs="MS PGothic"/>
          <w:spacing w:val="-1"/>
          <w:w w:val="105"/>
          <w:sz w:val="21"/>
          <w:szCs w:val="21"/>
        </w:rPr>
        <w:t>gg</w:t>
      </w:r>
      <w:r>
        <w:rPr>
          <w:rFonts w:ascii="MS PGothic" w:eastAsia="MS PGothic" w:hAnsi="MS PGothic" w:cs="MS PGothic"/>
          <w:spacing w:val="1"/>
          <w:w w:val="109"/>
          <w:sz w:val="21"/>
          <w:szCs w:val="21"/>
        </w:rPr>
        <w:t>o</w:t>
      </w:r>
      <w:r>
        <w:rPr>
          <w:rFonts w:ascii="MS PGothic" w:eastAsia="MS PGothic" w:hAnsi="MS PGothic" w:cs="MS PGothic"/>
          <w:spacing w:val="-1"/>
          <w:w w:val="92"/>
          <w:sz w:val="21"/>
          <w:szCs w:val="21"/>
        </w:rPr>
        <w:t>t</w:t>
      </w:r>
      <w:r>
        <w:rPr>
          <w:rFonts w:ascii="MS PGothic" w:eastAsia="MS PGothic" w:hAnsi="MS PGothic" w:cs="MS PGothic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w w:val="141"/>
          <w:sz w:val="21"/>
          <w:szCs w:val="21"/>
        </w:rPr>
        <w:t>.</w:t>
      </w:r>
    </w:p>
    <w:p w14:paraId="13FABB53" w14:textId="77777777" w:rsidR="00CF7491" w:rsidRDefault="00CF7491">
      <w:pPr>
        <w:spacing w:before="1" w:line="260" w:lineRule="exact"/>
        <w:rPr>
          <w:sz w:val="26"/>
          <w:szCs w:val="26"/>
        </w:rPr>
      </w:pPr>
    </w:p>
    <w:p w14:paraId="14F117CD" w14:textId="77777777" w:rsidR="00CF7491" w:rsidRDefault="00000000">
      <w:pPr>
        <w:ind w:left="2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4.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Tam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h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k</w:t>
      </w:r>
      <w:r>
        <w:rPr>
          <w:rFonts w:ascii="Calibri" w:eastAsia="Calibri" w:hAnsi="Calibri" w:cs="Calibri"/>
          <w:w w:val="106"/>
          <w:sz w:val="21"/>
          <w:szCs w:val="21"/>
        </w:rPr>
        <w:t xml:space="preserve">an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1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ail</w:t>
      </w:r>
      <w:r>
        <w:rPr>
          <w:rFonts w:ascii="Calibri" w:eastAsia="Calibri" w:hAnsi="Calibri" w:cs="Calibri"/>
          <w:spacing w:val="4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&lt;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ut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05"/>
          <w:sz w:val="21"/>
          <w:szCs w:val="21"/>
        </w:rPr>
        <w:t>yp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=</w:t>
      </w:r>
      <w:r>
        <w:rPr>
          <w:rFonts w:ascii="Calibri" w:eastAsia="Calibri" w:hAnsi="Calibri" w:cs="Calibri"/>
          <w:spacing w:val="1"/>
          <w:w w:val="92"/>
          <w:sz w:val="21"/>
          <w:szCs w:val="21"/>
        </w:rPr>
        <w:t>"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m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9"/>
          <w:sz w:val="21"/>
          <w:szCs w:val="21"/>
        </w:rPr>
        <w:t>i</w:t>
      </w:r>
      <w:r>
        <w:rPr>
          <w:rFonts w:ascii="Calibri" w:eastAsia="Calibri" w:hAnsi="Calibri" w:cs="Calibri"/>
          <w:spacing w:val="-2"/>
          <w:w w:val="109"/>
          <w:sz w:val="21"/>
          <w:szCs w:val="21"/>
        </w:rPr>
        <w:t>l</w:t>
      </w:r>
      <w:r>
        <w:rPr>
          <w:rFonts w:ascii="Calibri" w:eastAsia="Calibri" w:hAnsi="Calibri" w:cs="Calibri"/>
          <w:spacing w:val="-1"/>
          <w:w w:val="92"/>
          <w:sz w:val="21"/>
          <w:szCs w:val="21"/>
        </w:rPr>
        <w:t>"</w:t>
      </w:r>
      <w:r>
        <w:rPr>
          <w:rFonts w:ascii="Calibri" w:eastAsia="Calibri" w:hAnsi="Calibri" w:cs="Calibri"/>
          <w:w w:val="109"/>
          <w:sz w:val="21"/>
          <w:szCs w:val="21"/>
        </w:rPr>
        <w:t>&gt;.</w:t>
      </w:r>
    </w:p>
    <w:p w14:paraId="002AD33E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05F694BE" w14:textId="77777777" w:rsidR="00CF7491" w:rsidRDefault="00000000">
      <w:pPr>
        <w:ind w:left="216"/>
        <w:rPr>
          <w:rFonts w:ascii="Calibri" w:eastAsia="Calibri" w:hAnsi="Calibri" w:cs="Calibri"/>
          <w:w w:val="113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5.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h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ka</w:t>
      </w:r>
      <w:r>
        <w:rPr>
          <w:rFonts w:ascii="Calibri" w:eastAsia="Calibri" w:hAnsi="Calibri" w:cs="Calibri"/>
          <w:spacing w:val="31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sta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ist</w:t>
      </w:r>
      <w:r>
        <w:rPr>
          <w:rFonts w:ascii="Calibri" w:eastAsia="Calibri" w:hAnsi="Calibri" w:cs="Calibri"/>
          <w:spacing w:val="-3"/>
          <w:sz w:val="21"/>
          <w:szCs w:val="21"/>
        </w:rPr>
        <w:t>i</w:t>
      </w:r>
      <w:r>
        <w:rPr>
          <w:rFonts w:ascii="Calibri" w:eastAsia="Calibri" w:hAnsi="Calibri" w:cs="Calibri"/>
          <w:sz w:val="21"/>
          <w:szCs w:val="21"/>
        </w:rPr>
        <w:t xml:space="preserve">k 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er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4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12"/>
          <w:sz w:val="21"/>
          <w:szCs w:val="21"/>
        </w:rPr>
        <w:t>s</w:t>
      </w:r>
      <w:r>
        <w:rPr>
          <w:rFonts w:ascii="Calibri" w:eastAsia="Calibri" w:hAnsi="Calibri" w:cs="Calibri"/>
          <w:spacing w:val="-1"/>
          <w:w w:val="112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w w:val="112"/>
          <w:sz w:val="21"/>
          <w:szCs w:val="21"/>
        </w:rPr>
        <w:t>s</w:t>
      </w:r>
      <w:r>
        <w:rPr>
          <w:rFonts w:ascii="Calibri" w:eastAsia="Calibri" w:hAnsi="Calibri" w:cs="Calibri"/>
          <w:w w:val="112"/>
          <w:sz w:val="21"/>
          <w:szCs w:val="21"/>
        </w:rPr>
        <w:t>uai</w:t>
      </w:r>
      <w:r>
        <w:rPr>
          <w:rFonts w:ascii="Calibri" w:eastAsia="Calibri" w:hAnsi="Calibri" w:cs="Calibri"/>
          <w:spacing w:val="-8"/>
          <w:w w:val="11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ju</w:t>
      </w:r>
      <w:r>
        <w:rPr>
          <w:rFonts w:ascii="Calibri" w:eastAsia="Calibri" w:hAnsi="Calibri" w:cs="Calibri"/>
          <w:spacing w:val="-1"/>
          <w:sz w:val="21"/>
          <w:szCs w:val="21"/>
        </w:rPr>
        <w:t>m</w:t>
      </w:r>
      <w:r>
        <w:rPr>
          <w:rFonts w:ascii="Calibri" w:eastAsia="Calibri" w:hAnsi="Calibri" w:cs="Calibri"/>
          <w:spacing w:val="-2"/>
          <w:sz w:val="21"/>
          <w:szCs w:val="21"/>
        </w:rPr>
        <w:t>l</w:t>
      </w:r>
      <w:r>
        <w:rPr>
          <w:rFonts w:ascii="Calibri" w:eastAsia="Calibri" w:hAnsi="Calibri" w:cs="Calibri"/>
          <w:sz w:val="21"/>
          <w:szCs w:val="21"/>
        </w:rPr>
        <w:t>ah</w:t>
      </w:r>
      <w:r>
        <w:rPr>
          <w:rFonts w:ascii="Calibri" w:eastAsia="Calibri" w:hAnsi="Calibri" w:cs="Calibri"/>
          <w:spacing w:val="3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da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um</w:t>
      </w:r>
      <w:r>
        <w:rPr>
          <w:rFonts w:ascii="Calibri" w:eastAsia="Calibri" w:hAnsi="Calibri" w:cs="Calibri"/>
          <w:spacing w:val="-1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y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y</w:t>
      </w:r>
      <w:r>
        <w:rPr>
          <w:rFonts w:ascii="Calibri" w:eastAsia="Calibri" w:hAnsi="Calibri" w:cs="Calibri"/>
          <w:spacing w:val="-1"/>
          <w:sz w:val="21"/>
          <w:szCs w:val="21"/>
        </w:rPr>
        <w:t>an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amu</w:t>
      </w:r>
      <w:r>
        <w:rPr>
          <w:rFonts w:ascii="Calibri" w:eastAsia="Calibri" w:hAnsi="Calibri" w:cs="Calibri"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u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13"/>
          <w:sz w:val="21"/>
          <w:szCs w:val="21"/>
        </w:rPr>
        <w:t>.</w:t>
      </w:r>
    </w:p>
    <w:p w14:paraId="1D66ED5C" w14:textId="43DDF84D" w:rsidR="00446DAF" w:rsidRDefault="00446DAF">
      <w:pPr>
        <w:ind w:left="216"/>
        <w:rPr>
          <w:rFonts w:ascii="Calibri" w:eastAsia="Calibri" w:hAnsi="Calibri" w:cs="Calibri"/>
          <w:sz w:val="21"/>
          <w:szCs w:val="21"/>
        </w:rPr>
      </w:pPr>
      <w:r w:rsidRPr="00446DAF">
        <w:rPr>
          <w:rFonts w:ascii="Calibri" w:eastAsia="Calibri" w:hAnsi="Calibri" w:cs="Calibri"/>
          <w:sz w:val="21"/>
          <w:szCs w:val="21"/>
        </w:rPr>
        <w:lastRenderedPageBreak/>
        <w:drawing>
          <wp:inline distT="0" distB="0" distL="0" distR="0" wp14:anchorId="358B77D7" wp14:editId="58A15A78">
            <wp:extent cx="6286500" cy="3534410"/>
            <wp:effectExtent l="0" t="0" r="0" b="8890"/>
            <wp:docPr id="12722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9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5281" w14:textId="4828CE7A" w:rsidR="00446DAF" w:rsidRDefault="00446DAF">
      <w:pPr>
        <w:ind w:left="216"/>
        <w:rPr>
          <w:rFonts w:ascii="Calibri" w:eastAsia="Calibri" w:hAnsi="Calibri" w:cs="Calibri"/>
          <w:sz w:val="21"/>
          <w:szCs w:val="21"/>
        </w:rPr>
      </w:pPr>
      <w:r w:rsidRPr="00446DAF">
        <w:rPr>
          <w:rFonts w:ascii="Calibri" w:eastAsia="Calibri" w:hAnsi="Calibri" w:cs="Calibri"/>
          <w:sz w:val="21"/>
          <w:szCs w:val="21"/>
        </w:rPr>
        <w:drawing>
          <wp:inline distT="0" distB="0" distL="0" distR="0" wp14:anchorId="6085F888" wp14:editId="1A7E1D7F">
            <wp:extent cx="6286500" cy="3534410"/>
            <wp:effectExtent l="0" t="0" r="0" b="8890"/>
            <wp:docPr id="23550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3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9063" w14:textId="24D79AA7" w:rsidR="00446DAF" w:rsidRDefault="00446DAF">
      <w:pPr>
        <w:ind w:left="216"/>
        <w:rPr>
          <w:rFonts w:ascii="Calibri" w:eastAsia="Calibri" w:hAnsi="Calibri" w:cs="Calibri"/>
          <w:sz w:val="21"/>
          <w:szCs w:val="21"/>
        </w:rPr>
      </w:pPr>
      <w:r w:rsidRPr="00446DAF">
        <w:rPr>
          <w:rFonts w:ascii="Calibri" w:eastAsia="Calibri" w:hAnsi="Calibri" w:cs="Calibri"/>
          <w:sz w:val="21"/>
          <w:szCs w:val="21"/>
        </w:rPr>
        <w:lastRenderedPageBreak/>
        <w:drawing>
          <wp:inline distT="0" distB="0" distL="0" distR="0" wp14:anchorId="7E54B50F" wp14:editId="1125E955">
            <wp:extent cx="6286500" cy="3534410"/>
            <wp:effectExtent l="0" t="0" r="0" b="8890"/>
            <wp:docPr id="67491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3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5C33" w14:textId="2264DC71" w:rsidR="00446DAF" w:rsidRDefault="00446DAF">
      <w:pPr>
        <w:ind w:left="216"/>
        <w:rPr>
          <w:rFonts w:ascii="Calibri" w:eastAsia="Calibri" w:hAnsi="Calibri" w:cs="Calibri"/>
          <w:sz w:val="21"/>
          <w:szCs w:val="21"/>
        </w:rPr>
      </w:pPr>
      <w:r w:rsidRPr="00446DAF">
        <w:rPr>
          <w:rFonts w:ascii="Calibri" w:eastAsia="Calibri" w:hAnsi="Calibri" w:cs="Calibri"/>
          <w:sz w:val="21"/>
          <w:szCs w:val="21"/>
        </w:rPr>
        <w:drawing>
          <wp:inline distT="0" distB="0" distL="0" distR="0" wp14:anchorId="1269A9BB" wp14:editId="3D82EB06">
            <wp:extent cx="6286500" cy="3534410"/>
            <wp:effectExtent l="0" t="0" r="0" b="8890"/>
            <wp:docPr id="3015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1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BA91" w14:textId="3F5C0C01" w:rsidR="00446DAF" w:rsidRDefault="00446DAF">
      <w:pPr>
        <w:ind w:left="216"/>
        <w:rPr>
          <w:rFonts w:ascii="Calibri" w:eastAsia="Calibri" w:hAnsi="Calibri" w:cs="Calibri"/>
          <w:sz w:val="21"/>
          <w:szCs w:val="21"/>
        </w:rPr>
      </w:pPr>
      <w:r w:rsidRPr="00446DAF">
        <w:rPr>
          <w:rFonts w:ascii="Calibri" w:eastAsia="Calibri" w:hAnsi="Calibri" w:cs="Calibri"/>
          <w:sz w:val="21"/>
          <w:szCs w:val="21"/>
        </w:rPr>
        <w:lastRenderedPageBreak/>
        <w:drawing>
          <wp:inline distT="0" distB="0" distL="0" distR="0" wp14:anchorId="49455EE6" wp14:editId="3001E9C7">
            <wp:extent cx="6286500" cy="3534410"/>
            <wp:effectExtent l="0" t="0" r="0" b="8890"/>
            <wp:docPr id="103486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63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FEBC" w14:textId="77777777" w:rsidR="00CF7491" w:rsidRDefault="00CF7491">
      <w:pPr>
        <w:spacing w:before="2" w:line="120" w:lineRule="exact"/>
        <w:rPr>
          <w:sz w:val="12"/>
          <w:szCs w:val="12"/>
        </w:rPr>
      </w:pPr>
    </w:p>
    <w:p w14:paraId="3D9D65F9" w14:textId="77777777" w:rsidR="00CF7491" w:rsidRDefault="00CF7491">
      <w:pPr>
        <w:spacing w:line="200" w:lineRule="exact"/>
      </w:pPr>
    </w:p>
    <w:p w14:paraId="5A5DD5D3" w14:textId="77777777" w:rsidR="00CF7491" w:rsidRDefault="00CF7491">
      <w:pPr>
        <w:spacing w:line="200" w:lineRule="exact"/>
      </w:pPr>
    </w:p>
    <w:p w14:paraId="5CE0EDB8" w14:textId="77777777" w:rsidR="00CF7491" w:rsidRDefault="00000000">
      <w:pPr>
        <w:ind w:left="216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>I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.</w:t>
      </w:r>
      <w:r>
        <w:rPr>
          <w:rFonts w:ascii="Calibri" w:eastAsia="Calibri" w:hAnsi="Calibri" w:cs="Calibri"/>
          <w:b/>
          <w:color w:val="365F91"/>
          <w:spacing w:val="-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PE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R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T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NY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AA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N</w:t>
      </w:r>
      <w:r>
        <w:rPr>
          <w:rFonts w:ascii="Calibri" w:eastAsia="Calibri" w:hAnsi="Calibri" w:cs="Calibri"/>
          <w:b/>
          <w:color w:val="365F91"/>
          <w:spacing w:val="-18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365F91"/>
          <w:spacing w:val="1"/>
          <w:sz w:val="32"/>
          <w:szCs w:val="32"/>
        </w:rPr>
        <w:t>P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EMAH</w:t>
      </w:r>
      <w:r>
        <w:rPr>
          <w:rFonts w:ascii="Calibri" w:eastAsia="Calibri" w:hAnsi="Calibri" w:cs="Calibri"/>
          <w:b/>
          <w:color w:val="365F91"/>
          <w:spacing w:val="2"/>
          <w:sz w:val="32"/>
          <w:szCs w:val="32"/>
        </w:rPr>
        <w:t>A</w:t>
      </w:r>
      <w:r>
        <w:rPr>
          <w:rFonts w:ascii="Calibri" w:eastAsia="Calibri" w:hAnsi="Calibri" w:cs="Calibri"/>
          <w:b/>
          <w:color w:val="365F91"/>
          <w:sz w:val="32"/>
          <w:szCs w:val="32"/>
        </w:rPr>
        <w:t>MAN</w:t>
      </w:r>
    </w:p>
    <w:p w14:paraId="3C0CA587" w14:textId="77777777" w:rsidR="00CF7491" w:rsidRDefault="00000000">
      <w:pPr>
        <w:spacing w:before="54"/>
        <w:ind w:left="2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1.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Apa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si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10"/>
          <w:sz w:val="21"/>
          <w:szCs w:val="21"/>
        </w:rPr>
        <w:t>&lt;</w:t>
      </w:r>
      <w:r>
        <w:rPr>
          <w:rFonts w:ascii="Calibri" w:eastAsia="Calibri" w:hAnsi="Calibri" w:cs="Calibri"/>
          <w:spacing w:val="1"/>
          <w:w w:val="110"/>
          <w:sz w:val="21"/>
          <w:szCs w:val="21"/>
        </w:rPr>
        <w:t>!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DO</w:t>
      </w:r>
      <w:r>
        <w:rPr>
          <w:rFonts w:ascii="Calibri" w:eastAsia="Calibri" w:hAnsi="Calibri" w:cs="Calibri"/>
          <w:spacing w:val="-2"/>
          <w:w w:val="110"/>
          <w:sz w:val="21"/>
          <w:szCs w:val="21"/>
        </w:rPr>
        <w:t>C</w:t>
      </w:r>
      <w:r>
        <w:rPr>
          <w:rFonts w:ascii="Calibri" w:eastAsia="Calibri" w:hAnsi="Calibri" w:cs="Calibri"/>
          <w:w w:val="110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10"/>
          <w:sz w:val="21"/>
          <w:szCs w:val="21"/>
        </w:rPr>
        <w:t>Y</w:t>
      </w:r>
      <w:r>
        <w:rPr>
          <w:rFonts w:ascii="Calibri" w:eastAsia="Calibri" w:hAnsi="Calibri" w:cs="Calibri"/>
          <w:w w:val="110"/>
          <w:sz w:val="21"/>
          <w:szCs w:val="21"/>
        </w:rPr>
        <w:t>PE</w:t>
      </w:r>
      <w:r>
        <w:rPr>
          <w:rFonts w:ascii="Calibri" w:eastAsia="Calibri" w:hAnsi="Calibri" w:cs="Calibri"/>
          <w:spacing w:val="-3"/>
          <w:w w:val="110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08"/>
          <w:sz w:val="21"/>
          <w:szCs w:val="21"/>
        </w:rPr>
        <w:t>ml&gt;?</w:t>
      </w:r>
    </w:p>
    <w:p w14:paraId="4C370548" w14:textId="77777777" w:rsidR="00CF7491" w:rsidRDefault="00CF7491">
      <w:pPr>
        <w:spacing w:before="1" w:line="240" w:lineRule="exact"/>
        <w:rPr>
          <w:sz w:val="24"/>
          <w:szCs w:val="24"/>
        </w:rPr>
      </w:pPr>
    </w:p>
    <w:p w14:paraId="75D281CE" w14:textId="5940D800" w:rsidR="00CF7491" w:rsidRDefault="00000000">
      <w:pPr>
        <w:tabs>
          <w:tab w:val="left" w:pos="7280"/>
        </w:tabs>
        <w:spacing w:line="240" w:lineRule="exact"/>
        <w:ind w:left="216"/>
        <w:rPr>
          <w:rFonts w:ascii="Calibri" w:eastAsia="Calibri" w:hAnsi="Calibri" w:cs="Calibri"/>
          <w:sz w:val="21"/>
          <w:szCs w:val="21"/>
        </w:rPr>
      </w:pPr>
      <w:r>
        <w:pict w14:anchorId="0C09A755">
          <v:group id="_x0000_s2066" style="position:absolute;left:0;text-align:left;margin-left:70.8pt;margin-top:35.9pt;width:347.8pt;height:0;z-index:-251655168;mso-position-horizontal-relative:page" coordorigin="1416,718" coordsize="6956,0">
            <v:shape id="_x0000_s2067" style="position:absolute;left:1416;top:718;width:6956;height:0" coordorigin="1416,718" coordsize="6956,0" path="m1416,718r6956,e" filled="f" strokeweight=".17283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w w:val="105"/>
          <w:sz w:val="21"/>
          <w:szCs w:val="21"/>
        </w:rPr>
        <w:t>Ja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  <w:r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 w:rsidR="00446DAF">
        <w:rPr>
          <w:rFonts w:ascii="Calibri" w:eastAsia="Calibri" w:hAnsi="Calibri" w:cs="Calibri"/>
          <w:w w:val="90"/>
          <w:sz w:val="21"/>
          <w:szCs w:val="21"/>
          <w:u w:val="single" w:color="000000"/>
        </w:rPr>
        <w:t>kalau di liat mungkin seperti tag bentuk nya sebetul nya bukan. Jadi itu berfungsi untuk</w:t>
      </w:r>
      <w:r w:rsid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memberikan instruksi ke browser agar bisa merender halaman dengan betul yaitu HTML%</w:t>
      </w:r>
      <w:r>
        <w:rPr>
          <w:rFonts w:ascii="Calibri" w:eastAsia="Calibri" w:hAnsi="Calibri" w:cs="Calibri"/>
          <w:sz w:val="21"/>
          <w:szCs w:val="21"/>
          <w:u w:val="single" w:color="000000"/>
        </w:rPr>
        <w:tab/>
      </w:r>
    </w:p>
    <w:p w14:paraId="27CAB632" w14:textId="77777777" w:rsidR="00CF7491" w:rsidRDefault="00CF7491">
      <w:pPr>
        <w:spacing w:before="8" w:line="100" w:lineRule="exact"/>
        <w:rPr>
          <w:sz w:val="11"/>
          <w:szCs w:val="11"/>
        </w:rPr>
      </w:pPr>
    </w:p>
    <w:p w14:paraId="26BC6778" w14:textId="77777777" w:rsidR="00CF7491" w:rsidRDefault="00CF7491">
      <w:pPr>
        <w:spacing w:line="200" w:lineRule="exact"/>
      </w:pPr>
    </w:p>
    <w:p w14:paraId="24DA2F20" w14:textId="77777777" w:rsidR="00CF7491" w:rsidRDefault="00CF7491">
      <w:pPr>
        <w:spacing w:line="200" w:lineRule="exact"/>
      </w:pPr>
    </w:p>
    <w:p w14:paraId="614EB1DE" w14:textId="77777777" w:rsidR="00CF7491" w:rsidRDefault="00CF7491">
      <w:pPr>
        <w:spacing w:line="200" w:lineRule="exact"/>
      </w:pPr>
    </w:p>
    <w:p w14:paraId="230A8A49" w14:textId="77777777" w:rsidR="00CF7491" w:rsidRDefault="00000000">
      <w:pPr>
        <w:spacing w:before="18"/>
        <w:ind w:left="2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2.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Apa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p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erbed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 xml:space="preserve">n </w:t>
      </w:r>
      <w:r>
        <w:rPr>
          <w:rFonts w:ascii="Calibri" w:eastAsia="Calibri" w:hAnsi="Calibri" w:cs="Calibri"/>
          <w:spacing w:val="-2"/>
          <w:sz w:val="21"/>
          <w:szCs w:val="21"/>
        </w:rPr>
        <w:t>&lt;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de</w:t>
      </w:r>
      <w:r>
        <w:rPr>
          <w:rFonts w:ascii="Calibri" w:eastAsia="Calibri" w:hAnsi="Calibri" w:cs="Calibri"/>
          <w:spacing w:val="-3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 xml:space="preserve">&gt;, </w:t>
      </w:r>
      <w:r>
        <w:rPr>
          <w:rFonts w:ascii="Calibri" w:eastAsia="Calibri" w:hAnsi="Calibri" w:cs="Calibri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&lt;</w:t>
      </w:r>
      <w:r>
        <w:rPr>
          <w:rFonts w:ascii="Calibri" w:eastAsia="Calibri" w:hAnsi="Calibri" w:cs="Calibri"/>
          <w:spacing w:val="-3"/>
          <w:sz w:val="21"/>
          <w:szCs w:val="21"/>
        </w:rPr>
        <w:t>m</w:t>
      </w:r>
      <w:r>
        <w:rPr>
          <w:rFonts w:ascii="Calibri" w:eastAsia="Calibri" w:hAnsi="Calibri" w:cs="Calibri"/>
          <w:sz w:val="21"/>
          <w:szCs w:val="21"/>
        </w:rPr>
        <w:t>ai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 xml:space="preserve">&gt;, 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4"/>
          <w:sz w:val="21"/>
          <w:szCs w:val="21"/>
        </w:rPr>
        <w:t>&lt;</w:t>
      </w:r>
      <w:r>
        <w:rPr>
          <w:rFonts w:ascii="Calibri" w:eastAsia="Calibri" w:hAnsi="Calibri" w:cs="Calibri"/>
          <w:spacing w:val="-1"/>
          <w:w w:val="104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w w:val="108"/>
          <w:sz w:val="21"/>
          <w:szCs w:val="21"/>
        </w:rPr>
        <w:t>&gt;?</w:t>
      </w:r>
    </w:p>
    <w:p w14:paraId="6667D6ED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1876BBCF" w14:textId="455FD62D" w:rsidR="0090279C" w:rsidRPr="0090279C" w:rsidRDefault="00000000" w:rsidP="0090279C">
      <w:pPr>
        <w:tabs>
          <w:tab w:val="left" w:pos="7280"/>
        </w:tabs>
        <w:spacing w:line="240" w:lineRule="exact"/>
        <w:ind w:left="216"/>
        <w:rPr>
          <w:rFonts w:ascii="Calibri" w:eastAsia="Calibri" w:hAnsi="Calibri" w:cs="Calibri"/>
          <w:w w:val="90"/>
          <w:sz w:val="21"/>
          <w:szCs w:val="21"/>
          <w:u w:val="single" w:color="000000"/>
        </w:rPr>
      </w:pPr>
      <w:r>
        <w:pict w14:anchorId="6965314E">
          <v:group id="_x0000_s2064" style="position:absolute;left:0;text-align:left;margin-left:70.8pt;margin-top:35.9pt;width:347.8pt;height:0;z-index:-251654144;mso-position-horizontal-relative:page" coordorigin="1416,718" coordsize="6956,0">
            <v:shape id="_x0000_s2065" style="position:absolute;left:1416;top:718;width:6956;height:0" coordorigin="1416,718" coordsize="6956,0" path="m1416,718r6956,e" filled="f" strokeweight=".17283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w w:val="105"/>
          <w:sz w:val="21"/>
          <w:szCs w:val="21"/>
        </w:rPr>
        <w:t>Ja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  <w:r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 w:rsidR="0090279C" w:rsidRPr="00D82AD4">
        <w:rPr>
          <w:rFonts w:ascii="Calibri" w:eastAsia="Calibri" w:hAnsi="Calibri" w:cs="Calibri"/>
          <w:b/>
          <w:bCs/>
          <w:w w:val="90"/>
          <w:sz w:val="21"/>
          <w:szCs w:val="21"/>
          <w:u w:val="single" w:color="000000"/>
        </w:rPr>
        <w:t>&lt;header&gt;</w:t>
      </w:r>
      <w:r w:rsidR="0090279C"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 w:rsid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>=</w:t>
      </w:r>
      <w:r w:rsidR="0090279C"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bagian atas halaman, biasanya isinya judul/logo dan menu navigasi.</w:t>
      </w:r>
    </w:p>
    <w:p w14:paraId="1E0FAC53" w14:textId="3001D7B1" w:rsidR="0090279C" w:rsidRPr="0090279C" w:rsidRDefault="0090279C" w:rsidP="0090279C">
      <w:pPr>
        <w:tabs>
          <w:tab w:val="left" w:pos="7280"/>
        </w:tabs>
        <w:spacing w:line="240" w:lineRule="exact"/>
        <w:ind w:left="216"/>
        <w:rPr>
          <w:rFonts w:ascii="Calibri" w:eastAsia="Calibri" w:hAnsi="Calibri" w:cs="Calibri"/>
          <w:w w:val="90"/>
          <w:sz w:val="21"/>
          <w:szCs w:val="21"/>
          <w:u w:val="single" w:color="000000"/>
        </w:rPr>
      </w:pPr>
      <w:r w:rsidRPr="00D82AD4">
        <w:rPr>
          <w:rFonts w:ascii="Calibri" w:eastAsia="Calibri" w:hAnsi="Calibri" w:cs="Calibri"/>
          <w:b/>
          <w:bCs/>
          <w:w w:val="90"/>
          <w:sz w:val="21"/>
          <w:szCs w:val="21"/>
          <w:u w:val="single" w:color="000000"/>
        </w:rPr>
        <w:t>&lt;main&gt;</w:t>
      </w:r>
      <w:r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>=</w:t>
      </w:r>
      <w:r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isi utama/inti halaman, konten yang paling penting dan unik dari halaman itu </w:t>
      </w:r>
    </w:p>
    <w:p w14:paraId="38AD3C15" w14:textId="1B7E81B8" w:rsidR="00CF7491" w:rsidRDefault="0090279C" w:rsidP="0090279C">
      <w:pPr>
        <w:tabs>
          <w:tab w:val="left" w:pos="7280"/>
        </w:tabs>
        <w:spacing w:line="240" w:lineRule="exact"/>
        <w:ind w:left="216"/>
        <w:rPr>
          <w:rFonts w:ascii="Calibri" w:eastAsia="Calibri" w:hAnsi="Calibri" w:cs="Calibri"/>
          <w:sz w:val="21"/>
          <w:szCs w:val="21"/>
        </w:rPr>
      </w:pPr>
      <w:r w:rsidRPr="00D82AD4">
        <w:rPr>
          <w:rFonts w:ascii="Calibri" w:eastAsia="Calibri" w:hAnsi="Calibri" w:cs="Calibri"/>
          <w:b/>
          <w:bCs/>
          <w:w w:val="90"/>
          <w:sz w:val="21"/>
          <w:szCs w:val="21"/>
          <w:u w:val="single" w:color="000000"/>
        </w:rPr>
        <w:t>&lt;footer&gt;</w:t>
      </w:r>
      <w:r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>=</w:t>
      </w:r>
      <w:r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bagian paling bawah halaman, biasanya isinya copyright, kontak, atau info tambahan.</w:t>
      </w:r>
      <w:r w:rsidR="00000000">
        <w:rPr>
          <w:rFonts w:ascii="Calibri" w:eastAsia="Calibri" w:hAnsi="Calibri" w:cs="Calibri"/>
          <w:sz w:val="21"/>
          <w:szCs w:val="21"/>
          <w:u w:val="single" w:color="000000"/>
        </w:rPr>
        <w:tab/>
      </w:r>
    </w:p>
    <w:p w14:paraId="68E6C060" w14:textId="77777777" w:rsidR="00CF7491" w:rsidRDefault="00CF7491">
      <w:pPr>
        <w:spacing w:before="8" w:line="100" w:lineRule="exact"/>
        <w:rPr>
          <w:sz w:val="11"/>
          <w:szCs w:val="11"/>
        </w:rPr>
      </w:pPr>
    </w:p>
    <w:p w14:paraId="776F1F67" w14:textId="77777777" w:rsidR="00CF7491" w:rsidRDefault="00CF7491">
      <w:pPr>
        <w:spacing w:line="200" w:lineRule="exact"/>
      </w:pPr>
    </w:p>
    <w:p w14:paraId="7D14AE45" w14:textId="77777777" w:rsidR="00CF7491" w:rsidRDefault="00CF7491">
      <w:pPr>
        <w:spacing w:line="200" w:lineRule="exact"/>
      </w:pPr>
    </w:p>
    <w:p w14:paraId="1D6E9703" w14:textId="77777777" w:rsidR="00CF7491" w:rsidRDefault="00CF7491">
      <w:pPr>
        <w:spacing w:line="200" w:lineRule="exact"/>
      </w:pPr>
    </w:p>
    <w:p w14:paraId="36A41100" w14:textId="77777777" w:rsidR="00CF7491" w:rsidRDefault="00000000">
      <w:pPr>
        <w:spacing w:before="18"/>
        <w:ind w:left="216"/>
        <w:rPr>
          <w:rFonts w:ascii="Calibri" w:eastAsia="Calibri" w:hAnsi="Calibri" w:cs="Calibri"/>
          <w:sz w:val="21"/>
          <w:szCs w:val="21"/>
        </w:rPr>
        <w:sectPr w:rsidR="00CF7491">
          <w:pgSz w:w="12240" w:h="15840"/>
          <w:pgMar w:top="1100" w:right="1140" w:bottom="280" w:left="1200" w:header="0" w:footer="740" w:gutter="0"/>
          <w:cols w:space="720"/>
        </w:sectPr>
      </w:pPr>
      <w:r>
        <w:rPr>
          <w:rFonts w:ascii="Calibri" w:eastAsia="Calibri" w:hAnsi="Calibri" w:cs="Calibri"/>
          <w:sz w:val="21"/>
          <w:szCs w:val="21"/>
        </w:rPr>
        <w:t>3.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8"/>
          <w:sz w:val="21"/>
          <w:szCs w:val="21"/>
        </w:rPr>
        <w:t>h</w:t>
      </w:r>
      <w:r>
        <w:rPr>
          <w:rFonts w:ascii="Calibri" w:eastAsia="Calibri" w:hAnsi="Calibri" w:cs="Calibri"/>
          <w:w w:val="108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8"/>
          <w:sz w:val="21"/>
          <w:szCs w:val="21"/>
        </w:rPr>
        <w:t>l</w:t>
      </w:r>
      <w:r>
        <w:rPr>
          <w:rFonts w:ascii="Calibri" w:eastAsia="Calibri" w:hAnsi="Calibri" w:cs="Calibri"/>
          <w:w w:val="108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w w:val="108"/>
          <w:sz w:val="21"/>
          <w:szCs w:val="21"/>
        </w:rPr>
        <w:t>m</w:t>
      </w:r>
      <w:r>
        <w:rPr>
          <w:rFonts w:ascii="Calibri" w:eastAsia="Calibri" w:hAnsi="Calibri" w:cs="Calibri"/>
          <w:w w:val="108"/>
          <w:sz w:val="21"/>
          <w:szCs w:val="21"/>
        </w:rPr>
        <w:t>an</w:t>
      </w:r>
      <w:r>
        <w:rPr>
          <w:rFonts w:ascii="Calibri" w:eastAsia="Calibri" w:hAnsi="Calibri" w:cs="Calibri"/>
          <w:spacing w:val="-6"/>
          <w:w w:val="10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y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1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ber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di</w:t>
      </w:r>
      <w:r>
        <w:rPr>
          <w:rFonts w:ascii="Calibri" w:eastAsia="Calibri" w:hAnsi="Calibri" w:cs="Calibri"/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ld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r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ku</w:t>
      </w:r>
      <w:r>
        <w:rPr>
          <w:rFonts w:ascii="Calibri" w:eastAsia="Calibri" w:hAnsi="Calibri" w:cs="Calibri"/>
          <w:spacing w:val="2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5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en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gg</w:t>
      </w:r>
      <w:r>
        <w:rPr>
          <w:rFonts w:ascii="Calibri" w:eastAsia="Calibri" w:hAnsi="Calibri" w:cs="Calibri"/>
          <w:spacing w:val="-3"/>
          <w:w w:val="105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5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5"/>
          <w:sz w:val="21"/>
          <w:szCs w:val="21"/>
        </w:rPr>
        <w:t>k</w:t>
      </w:r>
      <w:r>
        <w:rPr>
          <w:rFonts w:ascii="Calibri" w:eastAsia="Calibri" w:hAnsi="Calibri" w:cs="Calibri"/>
          <w:w w:val="105"/>
          <w:sz w:val="21"/>
          <w:szCs w:val="21"/>
        </w:rPr>
        <w:t>an</w:t>
      </w:r>
      <w:r>
        <w:rPr>
          <w:rFonts w:ascii="Calibri" w:eastAsia="Calibri" w:hAnsi="Calibri" w:cs="Calibri"/>
          <w:spacing w:val="10"/>
          <w:w w:val="105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5"/>
          <w:sz w:val="21"/>
          <w:szCs w:val="21"/>
        </w:rPr>
        <w:t>../</w:t>
      </w:r>
      <w:r>
        <w:rPr>
          <w:rFonts w:ascii="Calibri" w:eastAsia="Calibri" w:hAnsi="Calibri" w:cs="Calibri"/>
          <w:spacing w:val="-2"/>
          <w:w w:val="105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de</w:t>
      </w:r>
      <w:r>
        <w:rPr>
          <w:rFonts w:ascii="Calibri" w:eastAsia="Calibri" w:hAnsi="Calibri" w:cs="Calibri"/>
          <w:w w:val="105"/>
          <w:sz w:val="21"/>
          <w:szCs w:val="21"/>
        </w:rPr>
        <w:t>x</w:t>
      </w:r>
      <w:r>
        <w:rPr>
          <w:rFonts w:ascii="Calibri" w:eastAsia="Calibri" w:hAnsi="Calibri" w:cs="Calibri"/>
          <w:spacing w:val="-3"/>
          <w:w w:val="105"/>
          <w:sz w:val="21"/>
          <w:szCs w:val="21"/>
        </w:rPr>
        <w:t>.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t</w:t>
      </w:r>
      <w:r>
        <w:rPr>
          <w:rFonts w:ascii="Calibri" w:eastAsia="Calibri" w:hAnsi="Calibri" w:cs="Calibri"/>
          <w:w w:val="105"/>
          <w:sz w:val="21"/>
          <w:szCs w:val="21"/>
        </w:rPr>
        <w:t>ml</w:t>
      </w:r>
      <w:r>
        <w:rPr>
          <w:rFonts w:ascii="Calibri" w:eastAsia="Calibri" w:hAnsi="Calibri" w:cs="Calibri"/>
          <w:spacing w:val="-4"/>
          <w:w w:val="10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sz w:val="21"/>
          <w:szCs w:val="21"/>
        </w:rPr>
        <w:t>n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uk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kem</w:t>
      </w:r>
      <w:r>
        <w:rPr>
          <w:rFonts w:ascii="Calibri" w:eastAsia="Calibri" w:hAnsi="Calibri" w:cs="Calibri"/>
          <w:spacing w:val="-4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ali</w:t>
      </w:r>
      <w:r>
        <w:rPr>
          <w:rFonts w:ascii="Calibri" w:eastAsia="Calibri" w:hAnsi="Calibri" w:cs="Calibri"/>
          <w:spacing w:val="47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ke</w:t>
      </w:r>
      <w:r>
        <w:rPr>
          <w:rFonts w:ascii="Calibri" w:eastAsia="Calibri" w:hAnsi="Calibri" w:cs="Calibri"/>
          <w:spacing w:val="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d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08"/>
          <w:sz w:val="21"/>
          <w:szCs w:val="21"/>
        </w:rPr>
        <w:t>?</w:t>
      </w:r>
    </w:p>
    <w:p w14:paraId="4F2D0EB5" w14:textId="1D8E9CDD" w:rsidR="00CF7491" w:rsidRDefault="00000000">
      <w:pPr>
        <w:tabs>
          <w:tab w:val="left" w:pos="7180"/>
        </w:tabs>
        <w:spacing w:before="65" w:line="240" w:lineRule="exact"/>
        <w:ind w:left="116"/>
        <w:rPr>
          <w:rFonts w:ascii="Calibri" w:eastAsia="Calibri" w:hAnsi="Calibri" w:cs="Calibri"/>
          <w:sz w:val="21"/>
          <w:szCs w:val="21"/>
        </w:rPr>
      </w:pPr>
      <w:r>
        <w:lastRenderedPageBreak/>
        <w:pict w14:anchorId="6A217DD6">
          <v:group id="_x0000_s2062" style="position:absolute;left:0;text-align:left;margin-left:70.8pt;margin-top:39.3pt;width:347.8pt;height:0;z-index:-251653120;mso-position-horizontal-relative:page" coordorigin="1416,786" coordsize="6956,0">
            <v:shape id="_x0000_s2063" style="position:absolute;left:1416;top:786;width:6956;height:0" coordorigin="1416,786" coordsize="6956,0" path="m1416,786r6956,e" filled="f" strokeweight=".17283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w w:val="105"/>
          <w:sz w:val="21"/>
          <w:szCs w:val="21"/>
        </w:rPr>
        <w:t>Ja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  <w:r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 w:rsidR="0090279C"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Karena index.html itu posisinya ada di folder </w:t>
      </w:r>
      <w:r w:rsidR="0090279C" w:rsidRPr="0090279C">
        <w:rPr>
          <w:rFonts w:ascii="Calibri" w:eastAsia="Calibri" w:hAnsi="Calibri" w:cs="Calibri"/>
          <w:b/>
          <w:bCs/>
          <w:w w:val="90"/>
          <w:sz w:val="21"/>
          <w:szCs w:val="21"/>
          <w:u w:val="single" w:color="000000"/>
        </w:rPr>
        <w:t>root</w:t>
      </w:r>
      <w:r w:rsidR="0090279C"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(satu tingkat di luar folder buku/)</w:t>
      </w:r>
      <w:r>
        <w:rPr>
          <w:rFonts w:ascii="Calibri" w:eastAsia="Calibri" w:hAnsi="Calibri" w:cs="Calibri"/>
          <w:sz w:val="21"/>
          <w:szCs w:val="21"/>
          <w:u w:val="single" w:color="000000"/>
        </w:rPr>
        <w:tab/>
      </w:r>
    </w:p>
    <w:p w14:paraId="0E9A0A34" w14:textId="77777777" w:rsidR="00CF7491" w:rsidRDefault="00CF7491">
      <w:pPr>
        <w:spacing w:line="120" w:lineRule="exact"/>
        <w:rPr>
          <w:sz w:val="12"/>
          <w:szCs w:val="12"/>
        </w:rPr>
      </w:pPr>
    </w:p>
    <w:p w14:paraId="46861534" w14:textId="77777777" w:rsidR="00CF7491" w:rsidRDefault="00CF7491">
      <w:pPr>
        <w:spacing w:line="200" w:lineRule="exact"/>
      </w:pPr>
    </w:p>
    <w:p w14:paraId="20E83B18" w14:textId="77777777" w:rsidR="00CF7491" w:rsidRDefault="00CF7491">
      <w:pPr>
        <w:spacing w:line="200" w:lineRule="exact"/>
      </w:pPr>
    </w:p>
    <w:p w14:paraId="082FBAF9" w14:textId="77777777" w:rsidR="00CF7491" w:rsidRDefault="00CF7491">
      <w:pPr>
        <w:spacing w:line="200" w:lineRule="exact"/>
      </w:pPr>
    </w:p>
    <w:p w14:paraId="2A249F3A" w14:textId="77777777" w:rsidR="00CF7491" w:rsidRDefault="00000000">
      <w:pPr>
        <w:spacing w:before="18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4.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Apa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p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erbed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 xml:space="preserve">n </w:t>
      </w:r>
      <w:r>
        <w:rPr>
          <w:rFonts w:ascii="Calibri" w:eastAsia="Calibri" w:hAnsi="Calibri" w:cs="Calibri"/>
          <w:sz w:val="21"/>
          <w:szCs w:val="21"/>
        </w:rPr>
        <w:t>&lt;</w:t>
      </w:r>
      <w:r>
        <w:rPr>
          <w:rFonts w:ascii="Calibri" w:eastAsia="Calibri" w:hAnsi="Calibri" w:cs="Calibri"/>
          <w:spacing w:val="-3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z w:val="21"/>
          <w:szCs w:val="21"/>
        </w:rPr>
        <w:t>&gt;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&lt;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td</w:t>
      </w:r>
      <w:r>
        <w:rPr>
          <w:rFonts w:ascii="Calibri" w:eastAsia="Calibri" w:hAnsi="Calibri" w:cs="Calibri"/>
          <w:w w:val="106"/>
          <w:sz w:val="21"/>
          <w:szCs w:val="21"/>
        </w:rPr>
        <w:t>&gt;?</w:t>
      </w:r>
    </w:p>
    <w:p w14:paraId="59FD3375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65AE8F8F" w14:textId="68F010BC" w:rsidR="0090279C" w:rsidRPr="0090279C" w:rsidRDefault="00000000" w:rsidP="0090279C">
      <w:pPr>
        <w:tabs>
          <w:tab w:val="left" w:pos="7180"/>
        </w:tabs>
        <w:spacing w:line="240" w:lineRule="exact"/>
        <w:ind w:left="116"/>
        <w:rPr>
          <w:rFonts w:ascii="Calibri" w:eastAsia="Calibri" w:hAnsi="Calibri" w:cs="Calibri"/>
          <w:spacing w:val="-7"/>
          <w:sz w:val="21"/>
          <w:szCs w:val="21"/>
        </w:rPr>
      </w:pPr>
      <w:r>
        <w:pict w14:anchorId="21E5684A">
          <v:group id="_x0000_s2060" style="position:absolute;left:0;text-align:left;margin-left:70.8pt;margin-top:35.9pt;width:347.8pt;height:0;z-index:-251652096;mso-position-horizontal-relative:page" coordorigin="1416,718" coordsize="6956,0">
            <v:shape id="_x0000_s2061" style="position:absolute;left:1416;top:718;width:6956;height:0" coordorigin="1416,718" coordsize="6956,0" path="m1416,718r6956,e" filled="f" strokeweight=".17283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w w:val="105"/>
          <w:sz w:val="21"/>
          <w:szCs w:val="21"/>
        </w:rPr>
        <w:t>Ja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  <w:r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 w:rsidR="0090279C" w:rsidRPr="0090279C">
        <w:rPr>
          <w:rFonts w:ascii="Calibri" w:eastAsia="Calibri" w:hAnsi="Calibri" w:cs="Calibri"/>
          <w:b/>
          <w:bCs/>
          <w:spacing w:val="-7"/>
          <w:sz w:val="21"/>
          <w:szCs w:val="21"/>
        </w:rPr>
        <w:t>&lt;th&gt; (table header)</w:t>
      </w:r>
      <w:r w:rsidR="0090279C" w:rsidRPr="0090279C"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 w:rsidR="0090279C">
        <w:rPr>
          <w:rFonts w:ascii="Calibri" w:eastAsia="Calibri" w:hAnsi="Calibri" w:cs="Calibri"/>
          <w:spacing w:val="-7"/>
          <w:sz w:val="21"/>
          <w:szCs w:val="21"/>
        </w:rPr>
        <w:t>=</w:t>
      </w:r>
      <w:r w:rsidR="0090279C" w:rsidRPr="0090279C">
        <w:rPr>
          <w:rFonts w:ascii="Calibri" w:eastAsia="Calibri" w:hAnsi="Calibri" w:cs="Calibri"/>
          <w:spacing w:val="-7"/>
          <w:sz w:val="21"/>
          <w:szCs w:val="21"/>
        </w:rPr>
        <w:t xml:space="preserve"> buat sel judul/header kolom atau baris, contoh: "Judul", "Pengarang", "Tahun". Biasanya tampil bold dan center secara default.</w:t>
      </w:r>
    </w:p>
    <w:p w14:paraId="61AC02F7" w14:textId="21FE594F" w:rsidR="00CF7491" w:rsidRDefault="0090279C" w:rsidP="0090279C">
      <w:pPr>
        <w:tabs>
          <w:tab w:val="left" w:pos="7180"/>
        </w:tabs>
        <w:spacing w:line="240" w:lineRule="exact"/>
        <w:ind w:left="116"/>
        <w:rPr>
          <w:rFonts w:ascii="Calibri" w:eastAsia="Calibri" w:hAnsi="Calibri" w:cs="Calibri"/>
          <w:sz w:val="21"/>
          <w:szCs w:val="21"/>
        </w:rPr>
      </w:pPr>
      <w:r w:rsidRPr="0090279C">
        <w:rPr>
          <w:rFonts w:ascii="Calibri" w:eastAsia="Calibri" w:hAnsi="Calibri" w:cs="Calibri"/>
          <w:b/>
          <w:bCs/>
          <w:spacing w:val="-7"/>
          <w:sz w:val="21"/>
          <w:szCs w:val="21"/>
        </w:rPr>
        <w:t xml:space="preserve">&lt;td&gt; (table data) </w:t>
      </w:r>
      <w:r w:rsidRPr="0090279C">
        <w:rPr>
          <w:rFonts w:ascii="Calibri" w:eastAsia="Calibri" w:hAnsi="Calibri" w:cs="Calibri"/>
          <w:b/>
          <w:bCs/>
          <w:spacing w:val="-7"/>
          <w:sz w:val="21"/>
          <w:szCs w:val="21"/>
        </w:rPr>
        <w:t>=</w:t>
      </w:r>
      <w:r w:rsidRPr="0090279C">
        <w:rPr>
          <w:rFonts w:ascii="Calibri" w:eastAsia="Calibri" w:hAnsi="Calibri" w:cs="Calibri"/>
          <w:spacing w:val="-7"/>
          <w:sz w:val="21"/>
          <w:szCs w:val="21"/>
        </w:rPr>
        <w:t xml:space="preserve"> buat sel isi/datanya, contoh: "Laskar Pelangi", "Andrea Hirata", "2005".</w:t>
      </w:r>
      <w:r w:rsidR="00000000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</w:p>
    <w:p w14:paraId="1EFABA6A" w14:textId="77777777" w:rsidR="00CF7491" w:rsidRDefault="00CF7491">
      <w:pPr>
        <w:spacing w:before="8" w:line="100" w:lineRule="exact"/>
        <w:rPr>
          <w:sz w:val="11"/>
          <w:szCs w:val="11"/>
        </w:rPr>
      </w:pPr>
    </w:p>
    <w:p w14:paraId="13CE3194" w14:textId="77777777" w:rsidR="00CF7491" w:rsidRDefault="00CF7491">
      <w:pPr>
        <w:spacing w:line="200" w:lineRule="exact"/>
      </w:pPr>
    </w:p>
    <w:p w14:paraId="6850AFAA" w14:textId="77777777" w:rsidR="00CF7491" w:rsidRDefault="00CF7491">
      <w:pPr>
        <w:spacing w:line="200" w:lineRule="exact"/>
      </w:pPr>
    </w:p>
    <w:p w14:paraId="7A6FEFBC" w14:textId="77777777" w:rsidR="00CF7491" w:rsidRDefault="00CF7491">
      <w:pPr>
        <w:spacing w:line="200" w:lineRule="exact"/>
      </w:pPr>
    </w:p>
    <w:p w14:paraId="334CFD7A" w14:textId="77777777" w:rsidR="00CF7491" w:rsidRDefault="00000000">
      <w:pPr>
        <w:spacing w:before="18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5.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to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Edi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t</w:t>
      </w:r>
      <w:r>
        <w:rPr>
          <w:rFonts w:ascii="Calibri" w:eastAsia="Calibri" w:hAnsi="Calibri" w:cs="Calibri"/>
          <w:w w:val="107"/>
          <w:sz w:val="21"/>
          <w:szCs w:val="21"/>
        </w:rPr>
        <w:t>/</w:t>
      </w:r>
      <w:r>
        <w:rPr>
          <w:rFonts w:ascii="Calibri" w:eastAsia="Calibri" w:hAnsi="Calibri" w:cs="Calibri"/>
          <w:spacing w:val="-3"/>
          <w:w w:val="107"/>
          <w:sz w:val="21"/>
          <w:szCs w:val="21"/>
        </w:rPr>
        <w:t>H</w:t>
      </w:r>
      <w:r>
        <w:rPr>
          <w:rFonts w:ascii="Calibri" w:eastAsia="Calibri" w:hAnsi="Calibri" w:cs="Calibri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</w:t>
      </w:r>
      <w:r>
        <w:rPr>
          <w:rFonts w:ascii="Calibri" w:eastAsia="Calibri" w:hAnsi="Calibri" w:cs="Calibri"/>
          <w:w w:val="107"/>
          <w:sz w:val="21"/>
          <w:szCs w:val="21"/>
        </w:rPr>
        <w:t>us</w:t>
      </w:r>
      <w:r>
        <w:rPr>
          <w:rFonts w:ascii="Calibri" w:eastAsia="Calibri" w:hAnsi="Calibri" w:cs="Calibri"/>
          <w:spacing w:val="2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7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en</w:t>
      </w:r>
      <w:r>
        <w:rPr>
          <w:rFonts w:ascii="Calibri" w:eastAsia="Calibri" w:hAnsi="Calibri" w:cs="Calibri"/>
          <w:spacing w:val="1"/>
          <w:w w:val="107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g</w:t>
      </w:r>
      <w:r>
        <w:rPr>
          <w:rFonts w:ascii="Calibri" w:eastAsia="Calibri" w:hAnsi="Calibri" w:cs="Calibri"/>
          <w:w w:val="107"/>
          <w:sz w:val="21"/>
          <w:szCs w:val="21"/>
        </w:rPr>
        <w:t>u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ka</w:t>
      </w:r>
      <w:r>
        <w:rPr>
          <w:rFonts w:ascii="Calibri" w:eastAsia="Calibri" w:hAnsi="Calibri" w:cs="Calibri"/>
          <w:w w:val="107"/>
          <w:sz w:val="21"/>
          <w:szCs w:val="21"/>
        </w:rPr>
        <w:t>n</w:t>
      </w:r>
      <w:r>
        <w:rPr>
          <w:rFonts w:ascii="Calibri" w:eastAsia="Calibri" w:hAnsi="Calibri" w:cs="Calibri"/>
          <w:spacing w:val="-13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05"/>
          <w:sz w:val="21"/>
          <w:szCs w:val="21"/>
        </w:rPr>
        <w:t>yp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=</w:t>
      </w:r>
      <w:r>
        <w:rPr>
          <w:rFonts w:ascii="Calibri" w:eastAsia="Calibri" w:hAnsi="Calibri" w:cs="Calibri"/>
          <w:spacing w:val="-1"/>
          <w:w w:val="92"/>
          <w:sz w:val="21"/>
          <w:szCs w:val="21"/>
        </w:rPr>
        <w:t>"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w w:val="103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103"/>
          <w:sz w:val="21"/>
          <w:szCs w:val="21"/>
        </w:rPr>
        <w:t>t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w w:val="92"/>
          <w:sz w:val="21"/>
          <w:szCs w:val="21"/>
        </w:rPr>
        <w:t>"</w:t>
      </w:r>
      <w:r>
        <w:rPr>
          <w:rFonts w:ascii="Calibri" w:eastAsia="Calibri" w:hAnsi="Calibri" w:cs="Calibri"/>
          <w:w w:val="108"/>
          <w:sz w:val="21"/>
          <w:szCs w:val="21"/>
        </w:rPr>
        <w:t>?</w:t>
      </w:r>
    </w:p>
    <w:p w14:paraId="2BA506AA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74FD7D53" w14:textId="3EEE26D7" w:rsidR="00CF7491" w:rsidRDefault="00000000">
      <w:pPr>
        <w:tabs>
          <w:tab w:val="left" w:pos="7180"/>
        </w:tabs>
        <w:spacing w:line="240" w:lineRule="exact"/>
        <w:ind w:left="116"/>
        <w:rPr>
          <w:rFonts w:ascii="Calibri" w:eastAsia="Calibri" w:hAnsi="Calibri" w:cs="Calibri"/>
          <w:sz w:val="21"/>
          <w:szCs w:val="21"/>
        </w:rPr>
      </w:pPr>
      <w:r>
        <w:pict w14:anchorId="78DEA7C9">
          <v:group id="_x0000_s2058" style="position:absolute;left:0;text-align:left;margin-left:70.8pt;margin-top:36pt;width:347.8pt;height:0;z-index:-251651072;mso-position-horizontal-relative:page" coordorigin="1416,720" coordsize="6956,0">
            <v:shape id="_x0000_s2059" style="position:absolute;left:1416;top:720;width:6956;height:0" coordorigin="1416,720" coordsize="6956,0" path="m1416,720r6956,e" filled="f" strokeweight=".17283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w w:val="105"/>
          <w:sz w:val="21"/>
          <w:szCs w:val="21"/>
        </w:rPr>
        <w:t>Ja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  <w:r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 w:rsidR="0090279C"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>Karena &lt;button&gt; secara default berfungsi sebagai type="submit". Kalau tidak diberi type="button", tombol Edit/Hapus bisa ikut submit form dan reload halaman, padahal fungsinya bukan untuk itu.</w:t>
      </w:r>
    </w:p>
    <w:p w14:paraId="3BBDC3A0" w14:textId="77777777" w:rsidR="00CF7491" w:rsidRDefault="00CF7491">
      <w:pPr>
        <w:spacing w:before="1" w:line="120" w:lineRule="exact"/>
        <w:rPr>
          <w:sz w:val="12"/>
          <w:szCs w:val="12"/>
        </w:rPr>
      </w:pPr>
    </w:p>
    <w:p w14:paraId="7A06AF4F" w14:textId="77777777" w:rsidR="00CF7491" w:rsidRDefault="00CF7491">
      <w:pPr>
        <w:spacing w:line="200" w:lineRule="exact"/>
      </w:pPr>
    </w:p>
    <w:p w14:paraId="6D804FE6" w14:textId="77777777" w:rsidR="00CF7491" w:rsidRDefault="00CF7491">
      <w:pPr>
        <w:spacing w:line="200" w:lineRule="exact"/>
      </w:pPr>
    </w:p>
    <w:p w14:paraId="6E862177" w14:textId="77777777" w:rsidR="00CF7491" w:rsidRDefault="00CF7491">
      <w:pPr>
        <w:spacing w:line="200" w:lineRule="exact"/>
      </w:pPr>
    </w:p>
    <w:p w14:paraId="2ABEB643" w14:textId="77777777" w:rsidR="00CF7491" w:rsidRDefault="00000000">
      <w:pPr>
        <w:spacing w:before="18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6.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Apa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f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si</w:t>
      </w:r>
      <w:r>
        <w:rPr>
          <w:rFonts w:ascii="Calibri" w:eastAsia="Calibri" w:hAnsi="Calibri" w:cs="Calibri"/>
          <w:spacing w:val="3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tr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b</w:t>
      </w:r>
      <w:r>
        <w:rPr>
          <w:rFonts w:ascii="Calibri" w:eastAsia="Calibri" w:hAnsi="Calibri" w:cs="Calibri"/>
          <w:sz w:val="21"/>
          <w:szCs w:val="21"/>
        </w:rPr>
        <w:t>ut</w:t>
      </w:r>
      <w:r>
        <w:rPr>
          <w:rFonts w:ascii="Calibri" w:eastAsia="Calibri" w:hAnsi="Calibri" w:cs="Calibri"/>
          <w:spacing w:val="15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2"/>
          <w:sz w:val="21"/>
          <w:szCs w:val="21"/>
        </w:rPr>
        <w:t>r</w:t>
      </w:r>
      <w:r>
        <w:rPr>
          <w:rFonts w:ascii="Calibri" w:eastAsia="Calibri" w:hAnsi="Calibri" w:cs="Calibri"/>
          <w:spacing w:val="-2"/>
          <w:w w:val="102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q</w:t>
      </w:r>
      <w:r>
        <w:rPr>
          <w:rFonts w:ascii="Calibri" w:eastAsia="Calibri" w:hAnsi="Calibri" w:cs="Calibri"/>
          <w:w w:val="103"/>
          <w:sz w:val="21"/>
          <w:szCs w:val="21"/>
        </w:rPr>
        <w:t>ui</w:t>
      </w:r>
      <w:r>
        <w:rPr>
          <w:rFonts w:ascii="Calibri" w:eastAsia="Calibri" w:hAnsi="Calibri" w:cs="Calibri"/>
          <w:spacing w:val="-1"/>
          <w:w w:val="103"/>
          <w:sz w:val="21"/>
          <w:szCs w:val="21"/>
        </w:rPr>
        <w:t>r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d</w:t>
      </w:r>
      <w:r>
        <w:rPr>
          <w:rFonts w:ascii="Calibri" w:eastAsia="Calibri" w:hAnsi="Calibri" w:cs="Calibri"/>
          <w:w w:val="108"/>
          <w:sz w:val="21"/>
          <w:szCs w:val="21"/>
        </w:rPr>
        <w:t>?</w:t>
      </w:r>
    </w:p>
    <w:p w14:paraId="7162EEB2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7B6C1201" w14:textId="5081CF98" w:rsidR="00CF7491" w:rsidRPr="0090279C" w:rsidRDefault="00000000">
      <w:pPr>
        <w:tabs>
          <w:tab w:val="left" w:pos="7180"/>
        </w:tabs>
        <w:spacing w:line="240" w:lineRule="exact"/>
        <w:ind w:left="116"/>
        <w:rPr>
          <w:rFonts w:ascii="Calibri" w:eastAsia="Calibri" w:hAnsi="Calibri" w:cs="Calibri"/>
          <w:sz w:val="21"/>
          <w:szCs w:val="21"/>
          <w:u w:val="single"/>
        </w:rPr>
      </w:pPr>
      <w:r w:rsidRPr="0090279C">
        <w:rPr>
          <w:u w:val="single"/>
        </w:rPr>
        <w:pict w14:anchorId="10D7C01C">
          <v:group id="_x0000_s2056" style="position:absolute;left:0;text-align:left;margin-left:70.8pt;margin-top:35.9pt;width:347.8pt;height:0;z-index:-251650048;mso-position-horizontal-relative:page" coordorigin="1416,718" coordsize="6956,0">
            <v:shape id="_x0000_s2057" style="position:absolute;left:1416;top:718;width:6956;height:0" coordorigin="1416,718" coordsize="6956,0" path="m1416,718r6956,e" filled="f" strokeweight=".17283mm">
              <v:path arrowok="t"/>
            </v:shape>
            <w10:wrap anchorx="page"/>
          </v:group>
        </w:pict>
      </w:r>
      <w:r w:rsidRPr="0090279C">
        <w:rPr>
          <w:rFonts w:ascii="Calibri" w:eastAsia="Calibri" w:hAnsi="Calibri" w:cs="Calibri"/>
          <w:w w:val="105"/>
          <w:sz w:val="21"/>
          <w:szCs w:val="21"/>
          <w:u w:val="single"/>
        </w:rPr>
        <w:t>Ja</w:t>
      </w:r>
      <w:r w:rsidRPr="0090279C">
        <w:rPr>
          <w:rFonts w:ascii="Calibri" w:eastAsia="Calibri" w:hAnsi="Calibri" w:cs="Calibri"/>
          <w:spacing w:val="-1"/>
          <w:w w:val="105"/>
          <w:sz w:val="21"/>
          <w:szCs w:val="21"/>
          <w:u w:val="single"/>
        </w:rPr>
        <w:t>w</w:t>
      </w:r>
      <w:r w:rsidRPr="0090279C">
        <w:rPr>
          <w:rFonts w:ascii="Calibri" w:eastAsia="Calibri" w:hAnsi="Calibri" w:cs="Calibri"/>
          <w:w w:val="111"/>
          <w:sz w:val="21"/>
          <w:szCs w:val="21"/>
          <w:u w:val="single"/>
        </w:rPr>
        <w:t>a</w:t>
      </w:r>
      <w:r w:rsidRPr="0090279C">
        <w:rPr>
          <w:rFonts w:ascii="Calibri" w:eastAsia="Calibri" w:hAnsi="Calibri" w:cs="Calibri"/>
          <w:spacing w:val="-1"/>
          <w:w w:val="107"/>
          <w:sz w:val="21"/>
          <w:szCs w:val="21"/>
          <w:u w:val="single"/>
        </w:rPr>
        <w:t>b</w:t>
      </w:r>
      <w:r w:rsidRPr="0090279C">
        <w:rPr>
          <w:rFonts w:ascii="Calibri" w:eastAsia="Calibri" w:hAnsi="Calibri" w:cs="Calibri"/>
          <w:spacing w:val="-2"/>
          <w:w w:val="111"/>
          <w:sz w:val="21"/>
          <w:szCs w:val="21"/>
          <w:u w:val="single"/>
        </w:rPr>
        <w:t>a</w:t>
      </w:r>
      <w:r w:rsidRPr="0090279C">
        <w:rPr>
          <w:rFonts w:ascii="Calibri" w:eastAsia="Calibri" w:hAnsi="Calibri" w:cs="Calibri"/>
          <w:spacing w:val="1"/>
          <w:w w:val="105"/>
          <w:sz w:val="21"/>
          <w:szCs w:val="21"/>
          <w:u w:val="single"/>
        </w:rPr>
        <w:t>n</w:t>
      </w:r>
      <w:r w:rsidRPr="0090279C">
        <w:rPr>
          <w:rFonts w:ascii="Calibri" w:eastAsia="Calibri" w:hAnsi="Calibri" w:cs="Calibri"/>
          <w:w w:val="107"/>
          <w:sz w:val="21"/>
          <w:szCs w:val="21"/>
          <w:u w:val="single"/>
        </w:rPr>
        <w:t>:</w:t>
      </w:r>
      <w:r w:rsidRPr="0090279C">
        <w:rPr>
          <w:rFonts w:ascii="Calibri" w:eastAsia="Calibri" w:hAnsi="Calibri" w:cs="Calibri"/>
          <w:spacing w:val="-7"/>
          <w:sz w:val="21"/>
          <w:szCs w:val="21"/>
          <w:u w:val="single"/>
        </w:rPr>
        <w:t xml:space="preserve"> </w:t>
      </w:r>
      <w:r w:rsidR="0090279C" w:rsidRPr="0090279C">
        <w:rPr>
          <w:rFonts w:ascii="Calibri" w:eastAsia="Calibri" w:hAnsi="Calibri" w:cs="Calibri"/>
          <w:spacing w:val="-7"/>
          <w:sz w:val="21"/>
          <w:szCs w:val="21"/>
          <w:u w:val="single"/>
        </w:rPr>
        <w:t>Atribut required membuat sebuah field wajib diisi. Kalau field itu dikosongkan lalu tombol</w:t>
      </w:r>
      <w:r w:rsidRPr="0090279C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 w:rsidR="00D82AD4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 w:rsidR="00D82AD4" w:rsidRPr="00D82AD4">
        <w:rPr>
          <w:rFonts w:ascii="Calibri" w:eastAsia="Calibri" w:hAnsi="Calibri" w:cs="Calibri"/>
          <w:w w:val="90"/>
          <w:sz w:val="21"/>
          <w:szCs w:val="21"/>
          <w:u w:val="single" w:color="000000"/>
        </w:rPr>
        <w:t>Simpan/submit ditekan, browser akan menampilkan peringatan dan mencegah form terkirim sampai field tersebut diisi</w:t>
      </w:r>
      <w:r w:rsidRPr="0090279C">
        <w:rPr>
          <w:rFonts w:ascii="Calibri" w:eastAsia="Calibri" w:hAnsi="Calibri" w:cs="Calibri"/>
          <w:sz w:val="21"/>
          <w:szCs w:val="21"/>
          <w:u w:val="single" w:color="000000"/>
        </w:rPr>
        <w:tab/>
      </w:r>
    </w:p>
    <w:p w14:paraId="7BFBAD91" w14:textId="77777777" w:rsidR="00CF7491" w:rsidRDefault="00CF7491">
      <w:pPr>
        <w:spacing w:before="8" w:line="100" w:lineRule="exact"/>
        <w:rPr>
          <w:sz w:val="11"/>
          <w:szCs w:val="11"/>
        </w:rPr>
      </w:pPr>
    </w:p>
    <w:p w14:paraId="013E819A" w14:textId="77777777" w:rsidR="00CF7491" w:rsidRDefault="00CF7491">
      <w:pPr>
        <w:spacing w:line="200" w:lineRule="exact"/>
      </w:pPr>
    </w:p>
    <w:p w14:paraId="55FE900A" w14:textId="77777777" w:rsidR="00CF7491" w:rsidRDefault="00CF7491">
      <w:pPr>
        <w:spacing w:line="200" w:lineRule="exact"/>
      </w:pPr>
    </w:p>
    <w:p w14:paraId="21E8B816" w14:textId="77777777" w:rsidR="00CF7491" w:rsidRDefault="00CF7491">
      <w:pPr>
        <w:spacing w:line="200" w:lineRule="exact"/>
      </w:pPr>
    </w:p>
    <w:p w14:paraId="77EAEADF" w14:textId="77777777" w:rsidR="00CF7491" w:rsidRDefault="00000000">
      <w:pPr>
        <w:spacing w:before="18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7.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Apa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6"/>
          <w:sz w:val="21"/>
          <w:szCs w:val="21"/>
        </w:rPr>
        <w:t>p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erbed</w:t>
      </w:r>
      <w:r>
        <w:rPr>
          <w:rFonts w:ascii="Calibri" w:eastAsia="Calibri" w:hAnsi="Calibri" w:cs="Calibri"/>
          <w:w w:val="106"/>
          <w:sz w:val="21"/>
          <w:szCs w:val="21"/>
        </w:rPr>
        <w:t>a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 xml:space="preserve">n </w:t>
      </w:r>
      <w:r>
        <w:rPr>
          <w:rFonts w:ascii="Calibri" w:eastAsia="Calibri" w:hAnsi="Calibri" w:cs="Calibri"/>
          <w:sz w:val="21"/>
          <w:szCs w:val="21"/>
        </w:rPr>
        <w:t>id</w:t>
      </w:r>
      <w:r>
        <w:rPr>
          <w:rFonts w:ascii="Calibri" w:eastAsia="Calibri" w:hAnsi="Calibri" w:cs="Calibri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an</w:t>
      </w:r>
      <w:r>
        <w:rPr>
          <w:rFonts w:ascii="Calibri" w:eastAsia="Calibri" w:hAnsi="Calibri" w:cs="Calibri"/>
          <w:spacing w:val="1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ame</w:t>
      </w:r>
      <w:r>
        <w:rPr>
          <w:rFonts w:ascii="Calibri" w:eastAsia="Calibri" w:hAnsi="Calibri" w:cs="Calibri"/>
          <w:spacing w:val="30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pa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4"/>
          <w:sz w:val="21"/>
          <w:szCs w:val="21"/>
        </w:rPr>
        <w:t>i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</w:t>
      </w:r>
      <w:r>
        <w:rPr>
          <w:rFonts w:ascii="Calibri" w:eastAsia="Calibri" w:hAnsi="Calibri" w:cs="Calibri"/>
          <w:w w:val="103"/>
          <w:sz w:val="21"/>
          <w:szCs w:val="21"/>
        </w:rPr>
        <w:t>u</w:t>
      </w:r>
      <w:r>
        <w:rPr>
          <w:rFonts w:ascii="Calibri" w:eastAsia="Calibri" w:hAnsi="Calibri" w:cs="Calibri"/>
          <w:spacing w:val="-1"/>
          <w:w w:val="103"/>
          <w:sz w:val="21"/>
          <w:szCs w:val="21"/>
        </w:rPr>
        <w:t>t</w:t>
      </w:r>
      <w:r>
        <w:rPr>
          <w:rFonts w:ascii="Calibri" w:eastAsia="Calibri" w:hAnsi="Calibri" w:cs="Calibri"/>
          <w:w w:val="108"/>
          <w:sz w:val="21"/>
          <w:szCs w:val="21"/>
        </w:rPr>
        <w:t>?</w:t>
      </w:r>
    </w:p>
    <w:p w14:paraId="0A4166C6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0A1073DA" w14:textId="5F167C20" w:rsidR="00CF7491" w:rsidRDefault="00000000">
      <w:pPr>
        <w:tabs>
          <w:tab w:val="left" w:pos="7180"/>
        </w:tabs>
        <w:spacing w:line="240" w:lineRule="exact"/>
        <w:ind w:left="116"/>
        <w:rPr>
          <w:rFonts w:ascii="Calibri" w:eastAsia="Calibri" w:hAnsi="Calibri" w:cs="Calibri"/>
          <w:sz w:val="21"/>
          <w:szCs w:val="21"/>
        </w:rPr>
      </w:pPr>
      <w:r>
        <w:pict w14:anchorId="3FF1AFD7">
          <v:group id="_x0000_s2054" style="position:absolute;left:0;text-align:left;margin-left:70.8pt;margin-top:36pt;width:347.8pt;height:0;z-index:-251649024;mso-position-horizontal-relative:page" coordorigin="1416,720" coordsize="6956,0">
            <v:shape id="_x0000_s2055" style="position:absolute;left:1416;top:720;width:6956;height:0" coordorigin="1416,720" coordsize="6956,0" path="m1416,720r6956,e" filled="f" strokeweight=".17283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w w:val="105"/>
          <w:sz w:val="21"/>
          <w:szCs w:val="21"/>
        </w:rPr>
        <w:t>Ja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  <w:r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 w:rsidR="00D82AD4" w:rsidRPr="00D82AD4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id itu buat "identitas di halaman", name itu buat "identitas data </w:t>
      </w:r>
      <w:r w:rsidR="00D82AD4">
        <w:rPr>
          <w:rFonts w:ascii="Calibri" w:eastAsia="Calibri" w:hAnsi="Calibri" w:cs="Calibri"/>
          <w:w w:val="90"/>
          <w:sz w:val="21"/>
          <w:szCs w:val="21"/>
          <w:u w:val="single" w:color="000000"/>
        </w:rPr>
        <w:t>saat</w:t>
      </w:r>
      <w:r w:rsidR="00D82AD4" w:rsidRPr="00D82AD4"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dikirim"</w:t>
      </w:r>
      <w:r>
        <w:rPr>
          <w:rFonts w:ascii="Calibri" w:eastAsia="Calibri" w:hAnsi="Calibri" w:cs="Calibri"/>
          <w:sz w:val="21"/>
          <w:szCs w:val="21"/>
          <w:u w:val="single" w:color="000000"/>
        </w:rPr>
        <w:tab/>
      </w:r>
    </w:p>
    <w:p w14:paraId="34393555" w14:textId="77777777" w:rsidR="00CF7491" w:rsidRDefault="00CF7491">
      <w:pPr>
        <w:spacing w:line="120" w:lineRule="exact"/>
        <w:rPr>
          <w:sz w:val="12"/>
          <w:szCs w:val="12"/>
        </w:rPr>
      </w:pPr>
    </w:p>
    <w:p w14:paraId="11BFCE21" w14:textId="77777777" w:rsidR="00CF7491" w:rsidRDefault="00CF7491">
      <w:pPr>
        <w:spacing w:line="200" w:lineRule="exact"/>
      </w:pPr>
    </w:p>
    <w:p w14:paraId="06539013" w14:textId="77777777" w:rsidR="00CF7491" w:rsidRDefault="00CF7491">
      <w:pPr>
        <w:spacing w:line="200" w:lineRule="exact"/>
      </w:pPr>
    </w:p>
    <w:p w14:paraId="4ECAD256" w14:textId="77777777" w:rsidR="00CF7491" w:rsidRDefault="00CF7491">
      <w:pPr>
        <w:spacing w:line="200" w:lineRule="exact"/>
      </w:pPr>
    </w:p>
    <w:p w14:paraId="55F4183D" w14:textId="77777777" w:rsidR="00CF7491" w:rsidRDefault="00000000">
      <w:pPr>
        <w:spacing w:before="18"/>
        <w:ind w:left="116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8.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3"/>
          <w:sz w:val="21"/>
          <w:szCs w:val="21"/>
        </w:rPr>
        <w:t>p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8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.</w:t>
      </w:r>
      <w:r>
        <w:rPr>
          <w:rFonts w:ascii="Calibri" w:eastAsia="Calibri" w:hAnsi="Calibri" w:cs="Calibri"/>
          <w:spacing w:val="2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pacing w:val="1"/>
          <w:sz w:val="21"/>
          <w:szCs w:val="21"/>
        </w:rPr>
        <w:t>g</w:t>
      </w:r>
      <w:r>
        <w:rPr>
          <w:rFonts w:ascii="Calibri" w:eastAsia="Calibri" w:hAnsi="Calibri" w:cs="Calibri"/>
          <w:spacing w:val="-2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22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m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g</w:t>
      </w:r>
      <w:r>
        <w:rPr>
          <w:rFonts w:ascii="Calibri" w:eastAsia="Calibri" w:hAnsi="Calibri" w:cs="Calibri"/>
          <w:spacing w:val="-3"/>
          <w:w w:val="106"/>
          <w:sz w:val="21"/>
          <w:szCs w:val="21"/>
        </w:rPr>
        <w:t>u</w:t>
      </w:r>
      <w:r>
        <w:rPr>
          <w:rFonts w:ascii="Calibri" w:eastAsia="Calibri" w:hAnsi="Calibri" w:cs="Calibri"/>
          <w:spacing w:val="1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a</w:t>
      </w:r>
      <w:r>
        <w:rPr>
          <w:rFonts w:ascii="Calibri" w:eastAsia="Calibri" w:hAnsi="Calibri" w:cs="Calibri"/>
          <w:w w:val="106"/>
          <w:sz w:val="21"/>
          <w:szCs w:val="21"/>
        </w:rPr>
        <w:t>n</w:t>
      </w:r>
      <w:r>
        <w:rPr>
          <w:rFonts w:ascii="Calibri" w:eastAsia="Calibri" w:hAnsi="Calibri" w:cs="Calibri"/>
          <w:spacing w:val="-2"/>
          <w:w w:val="10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yp</w:t>
      </w:r>
      <w:r>
        <w:rPr>
          <w:rFonts w:ascii="Calibri" w:eastAsia="Calibri" w:hAnsi="Calibri" w:cs="Calibri"/>
          <w:spacing w:val="-1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sz w:val="21"/>
          <w:szCs w:val="21"/>
        </w:rPr>
        <w:t>=</w:t>
      </w:r>
      <w:r>
        <w:rPr>
          <w:rFonts w:ascii="Calibri" w:eastAsia="Calibri" w:hAnsi="Calibri" w:cs="Calibri"/>
          <w:spacing w:val="1"/>
          <w:sz w:val="21"/>
          <w:szCs w:val="21"/>
        </w:rPr>
        <w:t>"</w:t>
      </w:r>
      <w:r>
        <w:rPr>
          <w:rFonts w:ascii="Calibri" w:eastAsia="Calibri" w:hAnsi="Calibri" w:cs="Calibri"/>
          <w:spacing w:val="-1"/>
          <w:sz w:val="21"/>
          <w:szCs w:val="21"/>
        </w:rPr>
        <w:t>te</w:t>
      </w:r>
      <w:r>
        <w:rPr>
          <w:rFonts w:ascii="Calibri" w:eastAsia="Calibri" w:hAnsi="Calibri" w:cs="Calibri"/>
          <w:sz w:val="21"/>
          <w:szCs w:val="21"/>
        </w:rPr>
        <w:t>x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"</w:t>
      </w:r>
      <w:r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pacing w:val="12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97"/>
          <w:sz w:val="21"/>
          <w:szCs w:val="21"/>
        </w:rPr>
        <w:t>t</w:t>
      </w:r>
      <w:r>
        <w:rPr>
          <w:rFonts w:ascii="Calibri" w:eastAsia="Calibri" w:hAnsi="Calibri" w:cs="Calibri"/>
          <w:w w:val="105"/>
          <w:sz w:val="21"/>
          <w:szCs w:val="21"/>
        </w:rPr>
        <w:t>yp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e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=</w:t>
      </w:r>
      <w:r>
        <w:rPr>
          <w:rFonts w:ascii="Calibri" w:eastAsia="Calibri" w:hAnsi="Calibri" w:cs="Calibri"/>
          <w:spacing w:val="-1"/>
          <w:w w:val="92"/>
          <w:sz w:val="21"/>
          <w:szCs w:val="21"/>
        </w:rPr>
        <w:t>"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um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1"/>
          <w:w w:val="106"/>
          <w:sz w:val="21"/>
          <w:szCs w:val="21"/>
        </w:rPr>
        <w:t>e</w:t>
      </w:r>
      <w:r>
        <w:rPr>
          <w:rFonts w:ascii="Calibri" w:eastAsia="Calibri" w:hAnsi="Calibri" w:cs="Calibri"/>
          <w:spacing w:val="-1"/>
          <w:w w:val="96"/>
          <w:sz w:val="21"/>
          <w:szCs w:val="21"/>
        </w:rPr>
        <w:t>r</w:t>
      </w:r>
      <w:r>
        <w:rPr>
          <w:rFonts w:ascii="Calibri" w:eastAsia="Calibri" w:hAnsi="Calibri" w:cs="Calibri"/>
          <w:spacing w:val="1"/>
          <w:w w:val="92"/>
          <w:sz w:val="21"/>
          <w:szCs w:val="21"/>
        </w:rPr>
        <w:t>"</w:t>
      </w:r>
      <w:r>
        <w:rPr>
          <w:rFonts w:ascii="Calibri" w:eastAsia="Calibri" w:hAnsi="Calibri" w:cs="Calibri"/>
          <w:w w:val="108"/>
          <w:sz w:val="21"/>
          <w:szCs w:val="21"/>
        </w:rPr>
        <w:t>?</w:t>
      </w:r>
    </w:p>
    <w:p w14:paraId="1052C4B0" w14:textId="77777777" w:rsidR="00CF7491" w:rsidRDefault="00CF7491">
      <w:pPr>
        <w:spacing w:before="18" w:line="220" w:lineRule="exact"/>
        <w:rPr>
          <w:sz w:val="22"/>
          <w:szCs w:val="22"/>
        </w:rPr>
      </w:pPr>
    </w:p>
    <w:p w14:paraId="52505653" w14:textId="0B362327" w:rsidR="00CF7491" w:rsidRDefault="00000000">
      <w:pPr>
        <w:tabs>
          <w:tab w:val="left" w:pos="7180"/>
        </w:tabs>
        <w:spacing w:line="240" w:lineRule="exact"/>
        <w:ind w:left="116"/>
        <w:rPr>
          <w:rFonts w:ascii="Calibri" w:eastAsia="Calibri" w:hAnsi="Calibri" w:cs="Calibri"/>
          <w:sz w:val="21"/>
          <w:szCs w:val="21"/>
        </w:rPr>
      </w:pPr>
      <w:r>
        <w:pict w14:anchorId="35F39164">
          <v:group id="_x0000_s2052" style="position:absolute;left:0;text-align:left;margin-left:70.8pt;margin-top:35.9pt;width:347.8pt;height:0;z-index:-251648000;mso-position-horizontal-relative:page" coordorigin="1416,718" coordsize="6956,0">
            <v:shape id="_x0000_s2053" style="position:absolute;left:1416;top:718;width:6956;height:0" coordorigin="1416,718" coordsize="6956,0" path="m1416,718r6956,e" filled="f" strokeweight=".17283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w w:val="105"/>
          <w:sz w:val="21"/>
          <w:szCs w:val="21"/>
        </w:rPr>
        <w:t>Ja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  <w:r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 w:rsidR="00D82AD4" w:rsidRPr="00D82AD4">
        <w:rPr>
          <w:rFonts w:ascii="Calibri" w:eastAsia="Calibri" w:hAnsi="Calibri" w:cs="Calibri"/>
          <w:spacing w:val="-7"/>
          <w:sz w:val="21"/>
          <w:szCs w:val="21"/>
          <w:u w:val="single"/>
        </w:rPr>
        <w:t>Karena format No. Anggota berupa kombinasi huruf dan angka (misal A001), bukan angka murni. type="number" hanya menerima angka, jadi dipakai type="text" agar huruf bisa ikut diinput.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</w:p>
    <w:p w14:paraId="6F0C8571" w14:textId="77777777" w:rsidR="00CF7491" w:rsidRDefault="00CF7491">
      <w:pPr>
        <w:spacing w:before="8" w:line="100" w:lineRule="exact"/>
        <w:rPr>
          <w:sz w:val="11"/>
          <w:szCs w:val="11"/>
        </w:rPr>
      </w:pPr>
    </w:p>
    <w:p w14:paraId="4E683158" w14:textId="77777777" w:rsidR="00CF7491" w:rsidRDefault="00CF7491">
      <w:pPr>
        <w:spacing w:line="200" w:lineRule="exact"/>
      </w:pPr>
    </w:p>
    <w:p w14:paraId="0E39C906" w14:textId="77777777" w:rsidR="00CF7491" w:rsidRDefault="00CF7491">
      <w:pPr>
        <w:spacing w:line="200" w:lineRule="exact"/>
      </w:pPr>
    </w:p>
    <w:p w14:paraId="59E1ACAA" w14:textId="77777777" w:rsidR="00CF7491" w:rsidRDefault="00CF7491">
      <w:pPr>
        <w:spacing w:line="200" w:lineRule="exact"/>
      </w:pPr>
    </w:p>
    <w:p w14:paraId="41A9EC85" w14:textId="32A23AA1" w:rsidR="00CF7491" w:rsidRDefault="00000000">
      <w:pPr>
        <w:tabs>
          <w:tab w:val="left" w:pos="7180"/>
        </w:tabs>
        <w:spacing w:before="18" w:line="462" w:lineRule="auto"/>
        <w:ind w:left="116" w:right="1098"/>
        <w:rPr>
          <w:rFonts w:ascii="Calibri" w:eastAsia="Calibri" w:hAnsi="Calibri" w:cs="Calibri"/>
          <w:sz w:val="21"/>
          <w:szCs w:val="21"/>
        </w:rPr>
      </w:pPr>
      <w:r>
        <w:pict w14:anchorId="5C1D6B57">
          <v:group id="_x0000_s2050" style="position:absolute;left:0;text-align:left;margin-left:70.8pt;margin-top:61.65pt;width:347.8pt;height:0;z-index:-251646976;mso-position-horizontal-relative:page" coordorigin="1416,1233" coordsize="6956,0">
            <v:shape id="_x0000_s2051" style="position:absolute;left:1416;top:1233;width:6956;height:0" coordorigin="1416,1233" coordsize="6956,0" path="m1416,1233r6956,e" filled="f" strokeweight=".17283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1"/>
          <w:szCs w:val="21"/>
        </w:rPr>
        <w:t>9.</w:t>
      </w:r>
      <w:r>
        <w:rPr>
          <w:rFonts w:ascii="Calibri" w:eastAsia="Calibri" w:hAnsi="Calibri" w:cs="Calibri"/>
          <w:spacing w:val="8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Apa</w:t>
      </w:r>
      <w:r>
        <w:rPr>
          <w:rFonts w:ascii="Calibri" w:eastAsia="Calibri" w:hAnsi="Calibri" w:cs="Calibri"/>
          <w:spacing w:val="1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</w:rPr>
        <w:t>y</w:t>
      </w:r>
      <w:r>
        <w:rPr>
          <w:rFonts w:ascii="Calibri" w:eastAsia="Calibri" w:hAnsi="Calibri" w:cs="Calibri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sz w:val="21"/>
          <w:szCs w:val="21"/>
        </w:rPr>
        <w:t>n</w:t>
      </w:r>
      <w:r>
        <w:rPr>
          <w:rFonts w:ascii="Calibri" w:eastAsia="Calibri" w:hAnsi="Calibri" w:cs="Calibri"/>
          <w:sz w:val="21"/>
          <w:szCs w:val="21"/>
        </w:rPr>
        <w:t>g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ter</w:t>
      </w:r>
      <w:r>
        <w:rPr>
          <w:rFonts w:ascii="Calibri" w:eastAsia="Calibri" w:hAnsi="Calibri" w:cs="Calibri"/>
          <w:sz w:val="21"/>
          <w:szCs w:val="21"/>
        </w:rPr>
        <w:t>jadi</w:t>
      </w:r>
      <w:r>
        <w:rPr>
          <w:rFonts w:ascii="Calibri" w:eastAsia="Calibri" w:hAnsi="Calibri" w:cs="Calibri"/>
          <w:spacing w:val="1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ke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z w:val="21"/>
          <w:szCs w:val="21"/>
        </w:rPr>
        <w:t>ika</w:t>
      </w:r>
      <w:r>
        <w:rPr>
          <w:rFonts w:ascii="Calibri" w:eastAsia="Calibri" w:hAnsi="Calibri" w:cs="Calibri"/>
          <w:spacing w:val="2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t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b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29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9"/>
          <w:sz w:val="21"/>
          <w:szCs w:val="21"/>
        </w:rPr>
        <w:t>Sim</w:t>
      </w:r>
      <w:r>
        <w:rPr>
          <w:rFonts w:ascii="Calibri" w:eastAsia="Calibri" w:hAnsi="Calibri" w:cs="Calibri"/>
          <w:spacing w:val="-3"/>
          <w:w w:val="109"/>
          <w:sz w:val="21"/>
          <w:szCs w:val="21"/>
        </w:rPr>
        <w:t>p</w:t>
      </w:r>
      <w:r>
        <w:rPr>
          <w:rFonts w:ascii="Calibri" w:eastAsia="Calibri" w:hAnsi="Calibri" w:cs="Calibri"/>
          <w:w w:val="109"/>
          <w:sz w:val="21"/>
          <w:szCs w:val="21"/>
        </w:rPr>
        <w:t>an</w:t>
      </w:r>
      <w:r>
        <w:rPr>
          <w:rFonts w:ascii="Calibri" w:eastAsia="Calibri" w:hAnsi="Calibri" w:cs="Calibri"/>
          <w:spacing w:val="-6"/>
          <w:w w:val="10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3"/>
          <w:sz w:val="21"/>
          <w:szCs w:val="21"/>
        </w:rPr>
        <w:t>d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sz w:val="21"/>
          <w:szCs w:val="21"/>
        </w:rPr>
        <w:t>te</w:t>
      </w:r>
      <w:r>
        <w:rPr>
          <w:rFonts w:ascii="Calibri" w:eastAsia="Calibri" w:hAnsi="Calibri" w:cs="Calibri"/>
          <w:sz w:val="21"/>
          <w:szCs w:val="21"/>
        </w:rPr>
        <w:t>k</w:t>
      </w:r>
      <w:r>
        <w:rPr>
          <w:rFonts w:ascii="Calibri" w:eastAsia="Calibri" w:hAnsi="Calibri" w:cs="Calibri"/>
          <w:spacing w:val="-1"/>
          <w:sz w:val="21"/>
          <w:szCs w:val="21"/>
        </w:rPr>
        <w:t>a</w:t>
      </w:r>
      <w:r>
        <w:rPr>
          <w:rFonts w:ascii="Calibri" w:eastAsia="Calibri" w:hAnsi="Calibri" w:cs="Calibri"/>
          <w:sz w:val="21"/>
          <w:szCs w:val="21"/>
        </w:rPr>
        <w:t>n</w:t>
      </w:r>
      <w:r>
        <w:rPr>
          <w:rFonts w:ascii="Calibri" w:eastAsia="Calibri" w:hAnsi="Calibri" w:cs="Calibri"/>
          <w:spacing w:val="33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w</w:t>
      </w:r>
      <w:r>
        <w:rPr>
          <w:rFonts w:ascii="Calibri" w:eastAsia="Calibri" w:hAnsi="Calibri" w:cs="Calibri"/>
          <w:spacing w:val="-2"/>
          <w:w w:val="107"/>
          <w:sz w:val="21"/>
          <w:szCs w:val="21"/>
        </w:rPr>
        <w:t>al</w:t>
      </w:r>
      <w:r>
        <w:rPr>
          <w:rFonts w:ascii="Calibri" w:eastAsia="Calibri" w:hAnsi="Calibri" w:cs="Calibri"/>
          <w:w w:val="107"/>
          <w:sz w:val="21"/>
          <w:szCs w:val="21"/>
        </w:rPr>
        <w:t>au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p</w:t>
      </w:r>
      <w:r>
        <w:rPr>
          <w:rFonts w:ascii="Calibri" w:eastAsia="Calibri" w:hAnsi="Calibri" w:cs="Calibri"/>
          <w:w w:val="107"/>
          <w:sz w:val="21"/>
          <w:szCs w:val="21"/>
        </w:rPr>
        <w:t>un</w:t>
      </w:r>
      <w:r>
        <w:rPr>
          <w:rFonts w:ascii="Calibri" w:eastAsia="Calibri" w:hAnsi="Calibri" w:cs="Calibri"/>
          <w:spacing w:val="-9"/>
          <w:w w:val="10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f</w:t>
      </w:r>
      <w:r>
        <w:rPr>
          <w:rFonts w:ascii="Calibri" w:eastAsia="Calibri" w:hAnsi="Calibri" w:cs="Calibri"/>
          <w:spacing w:val="1"/>
          <w:sz w:val="21"/>
          <w:szCs w:val="21"/>
        </w:rPr>
        <w:t>o</w:t>
      </w:r>
      <w:r>
        <w:rPr>
          <w:rFonts w:ascii="Calibri" w:eastAsia="Calibri" w:hAnsi="Calibri" w:cs="Calibri"/>
          <w:spacing w:val="-1"/>
          <w:sz w:val="21"/>
          <w:szCs w:val="21"/>
        </w:rPr>
        <w:t>r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9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</w:rPr>
        <w:t>be</w:t>
      </w:r>
      <w:r>
        <w:rPr>
          <w:rFonts w:ascii="Calibri" w:eastAsia="Calibri" w:hAnsi="Calibri" w:cs="Calibri"/>
          <w:sz w:val="21"/>
          <w:szCs w:val="21"/>
        </w:rPr>
        <w:t>l</w:t>
      </w:r>
      <w:r>
        <w:rPr>
          <w:rFonts w:ascii="Calibri" w:eastAsia="Calibri" w:hAnsi="Calibri" w:cs="Calibri"/>
          <w:spacing w:val="-3"/>
          <w:sz w:val="21"/>
          <w:szCs w:val="21"/>
        </w:rPr>
        <w:t>u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3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m</w:t>
      </w:r>
      <w:r>
        <w:rPr>
          <w:rFonts w:ascii="Calibri" w:eastAsia="Calibri" w:hAnsi="Calibri" w:cs="Calibri"/>
          <w:spacing w:val="-3"/>
          <w:sz w:val="21"/>
          <w:szCs w:val="21"/>
        </w:rPr>
        <w:t>e</w:t>
      </w:r>
      <w:r>
        <w:rPr>
          <w:rFonts w:ascii="Calibri" w:eastAsia="Calibri" w:hAnsi="Calibri" w:cs="Calibri"/>
          <w:sz w:val="21"/>
          <w:szCs w:val="21"/>
        </w:rPr>
        <w:t>mili</w:t>
      </w:r>
      <w:r>
        <w:rPr>
          <w:rFonts w:ascii="Calibri" w:eastAsia="Calibri" w:hAnsi="Calibri" w:cs="Calibri"/>
          <w:spacing w:val="-2"/>
          <w:sz w:val="21"/>
          <w:szCs w:val="21"/>
        </w:rPr>
        <w:t>k</w:t>
      </w:r>
      <w:r>
        <w:rPr>
          <w:rFonts w:ascii="Calibri" w:eastAsia="Calibri" w:hAnsi="Calibri" w:cs="Calibri"/>
          <w:sz w:val="21"/>
          <w:szCs w:val="21"/>
        </w:rPr>
        <w:t>i</w:t>
      </w:r>
      <w:r>
        <w:rPr>
          <w:rFonts w:ascii="Calibri" w:eastAsia="Calibri" w:hAnsi="Calibri" w:cs="Calibri"/>
          <w:spacing w:val="44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11"/>
          <w:sz w:val="21"/>
          <w:szCs w:val="21"/>
        </w:rPr>
        <w:t>a</w:t>
      </w:r>
      <w:r>
        <w:rPr>
          <w:rFonts w:ascii="Calibri" w:eastAsia="Calibri" w:hAnsi="Calibri" w:cs="Calibri"/>
          <w:w w:val="112"/>
          <w:sz w:val="21"/>
          <w:szCs w:val="21"/>
        </w:rPr>
        <w:t>c</w:t>
      </w:r>
      <w:r>
        <w:rPr>
          <w:rFonts w:ascii="Calibri" w:eastAsia="Calibri" w:hAnsi="Calibri" w:cs="Calibri"/>
          <w:spacing w:val="-2"/>
          <w:w w:val="112"/>
          <w:sz w:val="21"/>
          <w:szCs w:val="21"/>
        </w:rPr>
        <w:t>t</w:t>
      </w:r>
      <w:r>
        <w:rPr>
          <w:rFonts w:ascii="Calibri" w:eastAsia="Calibri" w:hAnsi="Calibri" w:cs="Calibri"/>
          <w:w w:val="105"/>
          <w:sz w:val="21"/>
          <w:szCs w:val="21"/>
        </w:rPr>
        <w:t>i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o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8"/>
          <w:sz w:val="21"/>
          <w:szCs w:val="21"/>
        </w:rPr>
        <w:t xml:space="preserve">? </w:t>
      </w:r>
      <w:r>
        <w:rPr>
          <w:rFonts w:ascii="Calibri" w:eastAsia="Calibri" w:hAnsi="Calibri" w:cs="Calibri"/>
          <w:w w:val="105"/>
          <w:sz w:val="21"/>
          <w:szCs w:val="21"/>
        </w:rPr>
        <w:t>Ja</w:t>
      </w:r>
      <w:r>
        <w:rPr>
          <w:rFonts w:ascii="Calibri" w:eastAsia="Calibri" w:hAnsi="Calibri" w:cs="Calibri"/>
          <w:spacing w:val="-1"/>
          <w:w w:val="105"/>
          <w:sz w:val="21"/>
          <w:szCs w:val="21"/>
        </w:rPr>
        <w:t>w</w:t>
      </w:r>
      <w:r>
        <w:rPr>
          <w:rFonts w:ascii="Calibri" w:eastAsia="Calibri" w:hAnsi="Calibri" w:cs="Calibri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-1"/>
          <w:w w:val="107"/>
          <w:sz w:val="21"/>
          <w:szCs w:val="21"/>
        </w:rPr>
        <w:t>b</w:t>
      </w:r>
      <w:r>
        <w:rPr>
          <w:rFonts w:ascii="Calibri" w:eastAsia="Calibri" w:hAnsi="Calibri" w:cs="Calibri"/>
          <w:spacing w:val="-2"/>
          <w:w w:val="111"/>
          <w:sz w:val="21"/>
          <w:szCs w:val="21"/>
        </w:rPr>
        <w:t>a</w:t>
      </w:r>
      <w:r>
        <w:rPr>
          <w:rFonts w:ascii="Calibri" w:eastAsia="Calibri" w:hAnsi="Calibri" w:cs="Calibri"/>
          <w:spacing w:val="1"/>
          <w:w w:val="105"/>
          <w:sz w:val="21"/>
          <w:szCs w:val="21"/>
        </w:rPr>
        <w:t>n</w:t>
      </w:r>
      <w:r>
        <w:rPr>
          <w:rFonts w:ascii="Calibri" w:eastAsia="Calibri" w:hAnsi="Calibri" w:cs="Calibri"/>
          <w:w w:val="107"/>
          <w:sz w:val="21"/>
          <w:szCs w:val="21"/>
        </w:rPr>
        <w:t>:</w:t>
      </w:r>
      <w:r>
        <w:rPr>
          <w:rFonts w:ascii="Calibri" w:eastAsia="Calibri" w:hAnsi="Calibri" w:cs="Calibri"/>
          <w:spacing w:val="-7"/>
          <w:sz w:val="21"/>
          <w:szCs w:val="21"/>
        </w:rPr>
        <w:t xml:space="preserve"> </w:t>
      </w:r>
      <w:r w:rsidR="00D82AD4" w:rsidRPr="00D82AD4">
        <w:rPr>
          <w:rFonts w:ascii="Calibri" w:eastAsia="Calibri" w:hAnsi="Calibri" w:cs="Calibri"/>
          <w:spacing w:val="-7"/>
          <w:sz w:val="21"/>
          <w:szCs w:val="21"/>
          <w:u w:val="single"/>
        </w:rPr>
        <w:t>Form tetap submit, tapi karena belum ada action, datanya dikirim ke halaman itu sendiri</w:t>
      </w:r>
      <w:r w:rsidR="00D82AD4" w:rsidRPr="00D82AD4">
        <w:rPr>
          <w:rFonts w:ascii="Calibri" w:eastAsia="Calibri" w:hAnsi="Calibri" w:cs="Calibri"/>
          <w:spacing w:val="-7"/>
          <w:sz w:val="21"/>
          <w:szCs w:val="21"/>
        </w:rPr>
        <w:t xml:space="preserve"> (reload)  belum tersimpan kemana-mana karena belum ada server/database yang menerima.</w:t>
      </w:r>
      <w:r>
        <w:rPr>
          <w:rFonts w:ascii="Calibri" w:eastAsia="Calibri" w:hAnsi="Calibri" w:cs="Calibri"/>
          <w:w w:val="90"/>
          <w:sz w:val="21"/>
          <w:szCs w:val="21"/>
          <w:u w:val="single" w:color="000000"/>
        </w:rPr>
        <w:t xml:space="preserve"> </w:t>
      </w:r>
      <w:r>
        <w:rPr>
          <w:rFonts w:ascii="Calibri" w:eastAsia="Calibri" w:hAnsi="Calibri" w:cs="Calibri"/>
          <w:sz w:val="21"/>
          <w:szCs w:val="21"/>
          <w:u w:val="single" w:color="000000"/>
        </w:rPr>
        <w:tab/>
      </w:r>
    </w:p>
    <w:sectPr w:rsidR="00CF7491">
      <w:pgSz w:w="12240" w:h="15840"/>
      <w:pgMar w:top="1060" w:right="1720" w:bottom="280" w:left="1300" w:header="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1F268" w14:textId="77777777" w:rsidR="00675FC3" w:rsidRDefault="00675FC3">
      <w:r>
        <w:separator/>
      </w:r>
    </w:p>
  </w:endnote>
  <w:endnote w:type="continuationSeparator" w:id="0">
    <w:p w14:paraId="44B3123B" w14:textId="77777777" w:rsidR="00675FC3" w:rsidRDefault="00675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FDCCF" w14:textId="77777777" w:rsidR="00CF7491" w:rsidRDefault="00000000">
    <w:pPr>
      <w:spacing w:line="200" w:lineRule="exact"/>
    </w:pPr>
    <w:r>
      <w:pict w14:anchorId="4E1CF6B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44.35pt;margin-top:744pt;width:337.5pt;height:12.55pt;z-index:-251658752;mso-position-horizontal-relative:page;mso-position-vertical-relative:page" filled="f" stroked="f">
          <v:textbox inset="0,0,0,0">
            <w:txbxContent>
              <w:p w14:paraId="3F3A06E3" w14:textId="77777777" w:rsidR="00CF7491" w:rsidRDefault="00000000">
                <w:pPr>
                  <w:spacing w:line="220" w:lineRule="exact"/>
                  <w:ind w:left="20" w:right="-32"/>
                  <w:rPr>
                    <w:rFonts w:ascii="Calibri" w:eastAsia="Calibri" w:hAnsi="Calibri" w:cs="Calibri"/>
                    <w:sz w:val="21"/>
                    <w:szCs w:val="21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Jo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1"/>
                    <w:szCs w:val="21"/>
                  </w:rPr>
                  <w:t>b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1"/>
                    <w:szCs w:val="21"/>
                  </w:rPr>
                  <w:t>s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1"/>
                    <w:szCs w:val="21"/>
                  </w:rPr>
                  <w:t>h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1"/>
                    <w:szCs w:val="21"/>
                  </w:rPr>
                  <w:t>ee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t</w:t>
                </w:r>
                <w:r>
                  <w:rPr>
                    <w:rFonts w:ascii="Calibri" w:eastAsia="Calibri" w:hAnsi="Calibri" w:cs="Calibri"/>
                    <w:spacing w:val="46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01</w:t>
                </w:r>
                <w:r>
                  <w:rPr>
                    <w:rFonts w:ascii="Calibri" w:eastAsia="Calibri" w:hAnsi="Calibri" w:cs="Calibri"/>
                    <w:spacing w:val="8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MS PGothic" w:eastAsia="MS PGothic" w:hAnsi="MS PGothic" w:cs="MS PGothic"/>
                    <w:w w:val="138"/>
                    <w:position w:val="1"/>
                    <w:sz w:val="21"/>
                    <w:szCs w:val="21"/>
                  </w:rPr>
                  <w:t>—</w:t>
                </w:r>
                <w:r>
                  <w:rPr>
                    <w:rFonts w:ascii="MS PGothic" w:eastAsia="MS PGothic" w:hAnsi="MS PGothic" w:cs="MS PGothic"/>
                    <w:spacing w:val="-45"/>
                    <w:w w:val="138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H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1"/>
                    <w:szCs w:val="21"/>
                  </w:rPr>
                  <w:t>T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1"/>
                    <w:szCs w:val="21"/>
                  </w:rPr>
                  <w:t>M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L</w:t>
                </w:r>
                <w:r>
                  <w:rPr>
                    <w:rFonts w:ascii="Calibri" w:eastAsia="Calibri" w:hAnsi="Calibri" w:cs="Calibri"/>
                    <w:spacing w:val="17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D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1"/>
                    <w:szCs w:val="21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s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1"/>
                    <w:szCs w:val="21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r</w:t>
                </w:r>
                <w:r>
                  <w:rPr>
                    <w:rFonts w:ascii="Calibri" w:eastAsia="Calibri" w:hAnsi="Calibri" w:cs="Calibri"/>
                    <w:spacing w:val="47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&amp;</w:t>
                </w:r>
                <w:r>
                  <w:rPr>
                    <w:rFonts w:ascii="Calibri" w:eastAsia="Calibri" w:hAnsi="Calibri" w:cs="Calibri"/>
                    <w:spacing w:val="-13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2"/>
                    <w:w w:val="105"/>
                    <w:position w:val="1"/>
                    <w:sz w:val="21"/>
                    <w:szCs w:val="21"/>
                  </w:rPr>
                  <w:t>S</w:t>
                </w:r>
                <w:r>
                  <w:rPr>
                    <w:rFonts w:ascii="Calibri" w:eastAsia="Calibri" w:hAnsi="Calibri" w:cs="Calibri"/>
                    <w:w w:val="105"/>
                    <w:position w:val="1"/>
                    <w:sz w:val="21"/>
                    <w:szCs w:val="21"/>
                  </w:rPr>
                  <w:t>I</w:t>
                </w:r>
                <w:r>
                  <w:rPr>
                    <w:rFonts w:ascii="Calibri" w:eastAsia="Calibri" w:hAnsi="Calibri" w:cs="Calibri"/>
                    <w:spacing w:val="-1"/>
                    <w:w w:val="105"/>
                    <w:position w:val="1"/>
                    <w:sz w:val="21"/>
                    <w:szCs w:val="21"/>
                  </w:rPr>
                  <w:t>M</w:t>
                </w:r>
                <w:r>
                  <w:rPr>
                    <w:rFonts w:ascii="Calibri" w:eastAsia="Calibri" w:hAnsi="Calibri" w:cs="Calibri"/>
                    <w:w w:val="105"/>
                    <w:position w:val="1"/>
                    <w:sz w:val="21"/>
                    <w:szCs w:val="21"/>
                  </w:rPr>
                  <w:t>P</w:t>
                </w:r>
                <w:r>
                  <w:rPr>
                    <w:rFonts w:ascii="Calibri" w:eastAsia="Calibri" w:hAnsi="Calibri" w:cs="Calibri"/>
                    <w:spacing w:val="-2"/>
                    <w:w w:val="105"/>
                    <w:position w:val="1"/>
                    <w:sz w:val="21"/>
                    <w:szCs w:val="21"/>
                  </w:rPr>
                  <w:t>U</w:t>
                </w:r>
                <w:r>
                  <w:rPr>
                    <w:rFonts w:ascii="Calibri" w:eastAsia="Calibri" w:hAnsi="Calibri" w:cs="Calibri"/>
                    <w:spacing w:val="1"/>
                    <w:w w:val="105"/>
                    <w:position w:val="1"/>
                    <w:sz w:val="21"/>
                    <w:szCs w:val="21"/>
                  </w:rPr>
                  <w:t>S</w:t>
                </w:r>
                <w:r>
                  <w:rPr>
                    <w:rFonts w:ascii="Calibri" w:eastAsia="Calibri" w:hAnsi="Calibri" w:cs="Calibri"/>
                    <w:spacing w:val="-2"/>
                    <w:w w:val="105"/>
                    <w:position w:val="1"/>
                    <w:sz w:val="21"/>
                    <w:szCs w:val="21"/>
                  </w:rPr>
                  <w:t>-</w:t>
                </w:r>
                <w:r>
                  <w:rPr>
                    <w:rFonts w:ascii="Calibri" w:eastAsia="Calibri" w:hAnsi="Calibri" w:cs="Calibri"/>
                    <w:spacing w:val="1"/>
                    <w:w w:val="105"/>
                    <w:position w:val="1"/>
                    <w:sz w:val="21"/>
                    <w:szCs w:val="21"/>
                  </w:rPr>
                  <w:t>M</w:t>
                </w:r>
                <w:r>
                  <w:rPr>
                    <w:rFonts w:ascii="Calibri" w:eastAsia="Calibri" w:hAnsi="Calibri" w:cs="Calibri"/>
                    <w:spacing w:val="-2"/>
                    <w:w w:val="105"/>
                    <w:position w:val="1"/>
                    <w:sz w:val="21"/>
                    <w:szCs w:val="21"/>
                  </w:rPr>
                  <w:t>i</w:t>
                </w:r>
                <w:r>
                  <w:rPr>
                    <w:rFonts w:ascii="Calibri" w:eastAsia="Calibri" w:hAnsi="Calibri" w:cs="Calibri"/>
                    <w:spacing w:val="1"/>
                    <w:w w:val="105"/>
                    <w:position w:val="1"/>
                    <w:sz w:val="21"/>
                    <w:szCs w:val="21"/>
                  </w:rPr>
                  <w:t>n</w:t>
                </w:r>
                <w:r>
                  <w:rPr>
                    <w:rFonts w:ascii="Calibri" w:eastAsia="Calibri" w:hAnsi="Calibri" w:cs="Calibri"/>
                    <w:w w:val="105"/>
                    <w:position w:val="1"/>
                    <w:sz w:val="21"/>
                    <w:szCs w:val="21"/>
                  </w:rPr>
                  <w:t>i</w:t>
                </w:r>
                <w:r>
                  <w:rPr>
                    <w:rFonts w:ascii="Calibri" w:eastAsia="Calibri" w:hAnsi="Calibri" w:cs="Calibri"/>
                    <w:spacing w:val="-6"/>
                    <w:w w:val="105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w w:val="59"/>
                    <w:position w:val="1"/>
                    <w:sz w:val="21"/>
                    <w:szCs w:val="21"/>
                  </w:rPr>
                  <w:t>|</w:t>
                </w:r>
                <w:r>
                  <w:rPr>
                    <w:rFonts w:ascii="Calibri" w:eastAsia="Calibri" w:hAnsi="Calibri" w:cs="Calibri"/>
                    <w:spacing w:val="15"/>
                    <w:w w:val="59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Pr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1"/>
                    <w:szCs w:val="21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k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1"/>
                    <w:szCs w:val="21"/>
                  </w:rPr>
                  <w:t>t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ik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1"/>
                    <w:szCs w:val="21"/>
                  </w:rPr>
                  <w:t>u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 xml:space="preserve">m 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w w:val="106"/>
                    <w:position w:val="1"/>
                    <w:sz w:val="21"/>
                    <w:szCs w:val="21"/>
                  </w:rPr>
                  <w:t>P</w:t>
                </w:r>
                <w:r>
                  <w:rPr>
                    <w:rFonts w:ascii="Calibri" w:eastAsia="Calibri" w:hAnsi="Calibri" w:cs="Calibri"/>
                    <w:spacing w:val="-1"/>
                    <w:w w:val="106"/>
                    <w:position w:val="1"/>
                    <w:sz w:val="21"/>
                    <w:szCs w:val="21"/>
                  </w:rPr>
                  <w:t>e</w:t>
                </w:r>
                <w:r>
                  <w:rPr>
                    <w:rFonts w:ascii="Calibri" w:eastAsia="Calibri" w:hAnsi="Calibri" w:cs="Calibri"/>
                    <w:w w:val="106"/>
                    <w:position w:val="1"/>
                    <w:sz w:val="21"/>
                    <w:szCs w:val="21"/>
                  </w:rPr>
                  <w:t>m</w:t>
                </w:r>
                <w:r>
                  <w:rPr>
                    <w:rFonts w:ascii="Calibri" w:eastAsia="Calibri" w:hAnsi="Calibri" w:cs="Calibri"/>
                    <w:spacing w:val="-4"/>
                    <w:w w:val="106"/>
                    <w:position w:val="1"/>
                    <w:sz w:val="21"/>
                    <w:szCs w:val="21"/>
                  </w:rPr>
                  <w:t>r</w:t>
                </w:r>
                <w:r>
                  <w:rPr>
                    <w:rFonts w:ascii="Calibri" w:eastAsia="Calibri" w:hAnsi="Calibri" w:cs="Calibri"/>
                    <w:spacing w:val="1"/>
                    <w:w w:val="106"/>
                    <w:position w:val="1"/>
                    <w:sz w:val="21"/>
                    <w:szCs w:val="21"/>
                  </w:rPr>
                  <w:t>og</w:t>
                </w:r>
                <w:r>
                  <w:rPr>
                    <w:rFonts w:ascii="Calibri" w:eastAsia="Calibri" w:hAnsi="Calibri" w:cs="Calibri"/>
                    <w:spacing w:val="-3"/>
                    <w:w w:val="106"/>
                    <w:position w:val="1"/>
                    <w:sz w:val="21"/>
                    <w:szCs w:val="21"/>
                  </w:rPr>
                  <w:t>r</w:t>
                </w:r>
                <w:r>
                  <w:rPr>
                    <w:rFonts w:ascii="Calibri" w:eastAsia="Calibri" w:hAnsi="Calibri" w:cs="Calibri"/>
                    <w:w w:val="106"/>
                    <w:position w:val="1"/>
                    <w:sz w:val="21"/>
                    <w:szCs w:val="21"/>
                  </w:rPr>
                  <w:t>am</w:t>
                </w:r>
                <w:r>
                  <w:rPr>
                    <w:rFonts w:ascii="Calibri" w:eastAsia="Calibri" w:hAnsi="Calibri" w:cs="Calibri"/>
                    <w:spacing w:val="-2"/>
                    <w:w w:val="106"/>
                    <w:position w:val="1"/>
                    <w:sz w:val="21"/>
                    <w:szCs w:val="21"/>
                  </w:rPr>
                  <w:t>a</w:t>
                </w:r>
                <w:r>
                  <w:rPr>
                    <w:rFonts w:ascii="Calibri" w:eastAsia="Calibri" w:hAnsi="Calibri" w:cs="Calibri"/>
                    <w:w w:val="106"/>
                    <w:position w:val="1"/>
                    <w:sz w:val="21"/>
                    <w:szCs w:val="21"/>
                  </w:rPr>
                  <w:t>n</w:t>
                </w:r>
                <w:r>
                  <w:rPr>
                    <w:rFonts w:ascii="Calibri" w:eastAsia="Calibri" w:hAnsi="Calibri" w:cs="Calibri"/>
                    <w:spacing w:val="-6"/>
                    <w:w w:val="106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1"/>
                    <w:w w:val="106"/>
                    <w:position w:val="1"/>
                    <w:sz w:val="21"/>
                    <w:szCs w:val="21"/>
                  </w:rPr>
                  <w:t>W</w:t>
                </w:r>
                <w:r>
                  <w:rPr>
                    <w:rFonts w:ascii="Calibri" w:eastAsia="Calibri" w:hAnsi="Calibri" w:cs="Calibri"/>
                    <w:spacing w:val="-1"/>
                    <w:w w:val="106"/>
                    <w:position w:val="1"/>
                    <w:sz w:val="21"/>
                    <w:szCs w:val="21"/>
                  </w:rPr>
                  <w:t>e</w:t>
                </w:r>
                <w:r>
                  <w:rPr>
                    <w:rFonts w:ascii="Calibri" w:eastAsia="Calibri" w:hAnsi="Calibri" w:cs="Calibri"/>
                    <w:w w:val="107"/>
                    <w:position w:val="1"/>
                    <w:sz w:val="21"/>
                    <w:szCs w:val="21"/>
                  </w:rPr>
                  <w:t>b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1C4E" w14:textId="77777777" w:rsidR="00675FC3" w:rsidRDefault="00675FC3">
      <w:r>
        <w:separator/>
      </w:r>
    </w:p>
  </w:footnote>
  <w:footnote w:type="continuationSeparator" w:id="0">
    <w:p w14:paraId="463756E3" w14:textId="77777777" w:rsidR="00675FC3" w:rsidRDefault="00675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9518B"/>
    <w:multiLevelType w:val="multilevel"/>
    <w:tmpl w:val="DB4CB49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5245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30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491"/>
    <w:rsid w:val="00446DAF"/>
    <w:rsid w:val="00675FC3"/>
    <w:rsid w:val="0090279C"/>
    <w:rsid w:val="00BA2F0C"/>
    <w:rsid w:val="00CF7491"/>
    <w:rsid w:val="00D8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09"/>
    <o:shapelayout v:ext="edit">
      <o:idmap v:ext="edit" data="2"/>
    </o:shapelayout>
  </w:shapeDefaults>
  <w:decimalSymbol w:val="."/>
  <w:listSeparator w:val=","/>
  <w14:docId w14:val="3145CB22"/>
  <w15:docId w15:val="{DC281D09-5832-41E5-A084-94F77492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EC02A-11F3-4EAB-A63F-983851D33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bart acer</cp:lastModifiedBy>
  <cp:revision>2</cp:revision>
  <dcterms:created xsi:type="dcterms:W3CDTF">2026-09-01T09:21:00Z</dcterms:created>
  <dcterms:modified xsi:type="dcterms:W3CDTF">2026-09-01T09:51:00Z</dcterms:modified>
</cp:coreProperties>
</file>